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AF8" w:rsidRPr="00192139" w:rsidRDefault="008B5C79" w:rsidP="008B5C79">
      <w:pPr>
        <w:spacing w:line="276" w:lineRule="auto"/>
        <w:ind w:right="72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Konsep Dasar Database</w:t>
      </w:r>
    </w:p>
    <w:p w:rsidR="00CD6D31" w:rsidRPr="00192139" w:rsidRDefault="00CD6D31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343296">
      <w:pPr>
        <w:pStyle w:val="ListParagraph"/>
        <w:numPr>
          <w:ilvl w:val="0"/>
          <w:numId w:val="4"/>
        </w:numPr>
        <w:spacing w:line="276" w:lineRule="auto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Model EER :</w:t>
      </w:r>
    </w:p>
    <w:p w:rsidR="004B7AF8" w:rsidRPr="00192139" w:rsidRDefault="00F37566" w:rsidP="00343296">
      <w:pPr>
        <w:spacing w:line="276" w:lineRule="auto"/>
        <w:ind w:left="360" w:right="54" w:firstLine="7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Model Entity Relationship yang ditambah kem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="00645E26" w:rsidRPr="00192139">
        <w:rPr>
          <w:rFonts w:asciiTheme="minorHAnsi" w:hAnsiTheme="minorHAnsi"/>
          <w:sz w:val="24"/>
          <w:szCs w:val="24"/>
        </w:rPr>
        <w:t xml:space="preserve">mpuan semantiknya </w:t>
      </w:r>
      <w:r w:rsidRPr="00192139">
        <w:rPr>
          <w:rFonts w:asciiTheme="minorHAnsi" w:hAnsiTheme="minorHAnsi"/>
          <w:sz w:val="24"/>
          <w:szCs w:val="24"/>
        </w:rPr>
        <w:t>dengan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beberapa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konsep</w:t>
      </w:r>
      <w:r w:rsidRPr="00192139">
        <w:rPr>
          <w:rFonts w:asciiTheme="minorHAnsi" w:hAnsiTheme="minorHAnsi"/>
          <w:spacing w:val="2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 lebih kompleks.</w:t>
      </w:r>
      <w:r w:rsidR="00343296" w:rsidRPr="00192139">
        <w:rPr>
          <w:rFonts w:asciiTheme="minorHAnsi" w:hAnsiTheme="minorHAnsi"/>
          <w:b/>
          <w:sz w:val="24"/>
          <w:szCs w:val="24"/>
        </w:rPr>
        <w:t xml:space="preserve"> </w:t>
      </w:r>
      <w:r w:rsidRPr="00192139">
        <w:rPr>
          <w:rFonts w:asciiTheme="minorHAnsi" w:hAnsiTheme="minorHAnsi"/>
          <w:b/>
          <w:sz w:val="24"/>
          <w:szCs w:val="24"/>
        </w:rPr>
        <w:t xml:space="preserve">Konsep-konsepnya </w:t>
      </w:r>
      <w:r w:rsidRPr="00192139">
        <w:rPr>
          <w:rFonts w:asciiTheme="minorHAnsi" w:hAnsiTheme="minorHAnsi"/>
          <w:sz w:val="24"/>
          <w:szCs w:val="24"/>
        </w:rPr>
        <w:t>yaitu</w:t>
      </w:r>
      <w:r w:rsidRPr="00192139">
        <w:rPr>
          <w:rFonts w:asciiTheme="minorHAnsi" w:hAnsiTheme="minorHAnsi"/>
          <w:b/>
          <w:sz w:val="24"/>
          <w:szCs w:val="24"/>
        </w:rPr>
        <w:t xml:space="preserve">  :</w:t>
      </w:r>
    </w:p>
    <w:p w:rsidR="00343296" w:rsidRPr="00192139" w:rsidRDefault="00F37566" w:rsidP="00B86824">
      <w:pPr>
        <w:pStyle w:val="ListParagraph"/>
        <w:numPr>
          <w:ilvl w:val="0"/>
          <w:numId w:val="6"/>
        </w:numPr>
        <w:spacing w:line="276" w:lineRule="auto"/>
        <w:ind w:left="81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sz w:val="24"/>
          <w:szCs w:val="24"/>
        </w:rPr>
        <w:t>u</w:t>
      </w:r>
      <w:r w:rsidRPr="00192139">
        <w:rPr>
          <w:rFonts w:asciiTheme="minorHAnsi" w:hAnsiTheme="minorHAnsi"/>
          <w:spacing w:val="-1"/>
          <w:sz w:val="24"/>
          <w:szCs w:val="24"/>
        </w:rPr>
        <w:t>b</w:t>
      </w:r>
      <w:r w:rsidRPr="00192139">
        <w:rPr>
          <w:rFonts w:asciiTheme="minorHAnsi" w:hAnsiTheme="minorHAnsi"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ss</w:t>
      </w:r>
    </w:p>
    <w:p w:rsidR="00343296" w:rsidRPr="00192139" w:rsidRDefault="00343296" w:rsidP="008B5C79">
      <w:pPr>
        <w:pStyle w:val="ListParagraph"/>
        <w:spacing w:line="276" w:lineRule="auto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Subset dari suatu entitas yang</w:t>
      </w:r>
      <w:r w:rsidRPr="00192139">
        <w:rPr>
          <w:rFonts w:asciiTheme="minorHAnsi" w:hAnsiTheme="minorHAnsi"/>
          <w:spacing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dikelompokkan dalam pengertian tertentu yang perlu d</w:t>
      </w:r>
      <w:r w:rsidRPr="00192139">
        <w:rPr>
          <w:rFonts w:asciiTheme="minorHAnsi" w:hAnsiTheme="minorHAnsi"/>
          <w:spacing w:val="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sajikan secara eksplisit.</w:t>
      </w:r>
    </w:p>
    <w:p w:rsidR="00343296" w:rsidRPr="00192139" w:rsidRDefault="00343296" w:rsidP="00343296">
      <w:pPr>
        <w:spacing w:line="276" w:lineRule="auto"/>
        <w:ind w:left="7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Contoh</w:t>
      </w:r>
      <w:r w:rsidRPr="00192139">
        <w:rPr>
          <w:rFonts w:asciiTheme="minorHAnsi" w:hAnsiTheme="minorHAnsi"/>
          <w:sz w:val="24"/>
          <w:szCs w:val="24"/>
        </w:rPr>
        <w:t xml:space="preserve"> : Entitas PEGAWAI mempunyai beberapa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i/>
          <w:sz w:val="24"/>
          <w:szCs w:val="24"/>
        </w:rPr>
        <w:t>subclass</w:t>
      </w:r>
      <w:r w:rsidRPr="00192139">
        <w:rPr>
          <w:rFonts w:asciiTheme="minorHAnsi" w:hAnsiTheme="minorHAnsi"/>
          <w:sz w:val="24"/>
          <w:szCs w:val="24"/>
        </w:rPr>
        <w:t>, seperti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: SEKRETARIS, TEKNISI, AHLI (gb.1)</w:t>
      </w:r>
      <w:r w:rsidR="00B86824" w:rsidRPr="00192139">
        <w:rPr>
          <w:rFonts w:asciiTheme="minorHAnsi" w:hAnsiTheme="minorHAnsi"/>
          <w:sz w:val="24"/>
          <w:szCs w:val="24"/>
        </w:rPr>
        <w:t>.</w:t>
      </w:r>
    </w:p>
    <w:p w:rsidR="004B7AF8" w:rsidRPr="00192139" w:rsidRDefault="00F37566" w:rsidP="00B86824">
      <w:pPr>
        <w:pStyle w:val="ListParagraph"/>
        <w:numPr>
          <w:ilvl w:val="0"/>
          <w:numId w:val="6"/>
        </w:numPr>
        <w:spacing w:line="276" w:lineRule="auto"/>
        <w:ind w:left="810" w:hanging="27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Superclass</w:t>
      </w:r>
    </w:p>
    <w:p w:rsidR="00B86824" w:rsidRPr="00192139" w:rsidRDefault="00B86824" w:rsidP="00A15BF0">
      <w:pPr>
        <w:spacing w:line="276" w:lineRule="auto"/>
        <w:ind w:left="810" w:firstLine="630"/>
        <w:jc w:val="both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Entitas yang merupakan induk dari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subclass-subclassnya. Contoh : Subclass SEKRETARIS, TEKNISI, SALES mempunyai 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sup</w:t>
      </w:r>
      <w:r w:rsidRPr="00192139">
        <w:rPr>
          <w:rFonts w:asciiTheme="minorHAnsi" w:hAnsiTheme="minorHAnsi"/>
          <w:i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i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i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i/>
          <w:sz w:val="24"/>
          <w:szCs w:val="24"/>
        </w:rPr>
        <w:t xml:space="preserve">s </w:t>
      </w:r>
      <w:r w:rsidRPr="00192139">
        <w:rPr>
          <w:rFonts w:asciiTheme="minorHAnsi" w:hAnsiTheme="minorHAnsi"/>
          <w:sz w:val="24"/>
          <w:szCs w:val="24"/>
        </w:rPr>
        <w:t>PEGAWAI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(gb.1)</w:t>
      </w:r>
    </w:p>
    <w:p w:rsidR="004B7AF8" w:rsidRPr="00192139" w:rsidRDefault="00F37566" w:rsidP="00B86824">
      <w:pPr>
        <w:pStyle w:val="ListParagraph"/>
        <w:numPr>
          <w:ilvl w:val="0"/>
          <w:numId w:val="6"/>
        </w:numPr>
        <w:spacing w:line="276" w:lineRule="auto"/>
        <w:ind w:left="810" w:hanging="18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Spezialization</w:t>
      </w:r>
    </w:p>
    <w:p w:rsidR="00B86824" w:rsidRPr="00192139" w:rsidRDefault="00B86824" w:rsidP="00B86824">
      <w:pPr>
        <w:tabs>
          <w:tab w:val="left" w:pos="820"/>
        </w:tabs>
        <w:spacing w:line="276" w:lineRule="auto"/>
        <w:ind w:left="810" w:right="539"/>
        <w:jc w:val="both"/>
        <w:rPr>
          <w:rFonts w:asciiTheme="minorHAnsi" w:hAnsiTheme="minorHAnsi"/>
          <w:position w:val="-1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ab/>
      </w:r>
      <w:r w:rsidRPr="00192139">
        <w:rPr>
          <w:rFonts w:asciiTheme="minorHAnsi" w:hAnsiTheme="minorHAnsi"/>
          <w:sz w:val="24"/>
          <w:szCs w:val="24"/>
        </w:rPr>
        <w:tab/>
        <w:t>Proses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pemecahan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entitas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menjadi subclass-subclass beserta atribut-atributnya. Terdapat beberapa jenis spesialisasi seperti Disjoint Total, Disjoint Partial, Overlapping </w:t>
      </w:r>
      <w:r w:rsidRPr="00192139">
        <w:rPr>
          <w:rFonts w:asciiTheme="minorHAnsi" w:hAnsiTheme="minorHAnsi"/>
          <w:spacing w:val="-1"/>
          <w:sz w:val="24"/>
          <w:szCs w:val="24"/>
        </w:rPr>
        <w:t>Tota</w:t>
      </w:r>
      <w:r w:rsidRPr="00192139">
        <w:rPr>
          <w:rFonts w:asciiTheme="minorHAnsi" w:hAnsiTheme="minorHAnsi"/>
          <w:sz w:val="24"/>
          <w:szCs w:val="24"/>
        </w:rPr>
        <w:t xml:space="preserve">l </w:t>
      </w:r>
      <w:r w:rsidRPr="00192139">
        <w:rPr>
          <w:rFonts w:asciiTheme="minorHAnsi" w:hAnsiTheme="minorHAnsi"/>
          <w:spacing w:val="-1"/>
          <w:sz w:val="24"/>
          <w:szCs w:val="24"/>
        </w:rPr>
        <w:t>da</w:t>
      </w:r>
      <w:r w:rsidRPr="00192139">
        <w:rPr>
          <w:rFonts w:asciiTheme="minorHAnsi" w:hAnsiTheme="minorHAnsi"/>
          <w:sz w:val="24"/>
          <w:szCs w:val="24"/>
        </w:rPr>
        <w:t xml:space="preserve">n </w:t>
      </w:r>
      <w:r w:rsidRPr="00192139">
        <w:rPr>
          <w:rFonts w:asciiTheme="minorHAnsi" w:hAnsiTheme="minorHAnsi"/>
          <w:spacing w:val="-1"/>
          <w:sz w:val="24"/>
          <w:szCs w:val="24"/>
        </w:rPr>
        <w:t>Overl</w:t>
      </w:r>
      <w:r w:rsidRPr="00192139">
        <w:rPr>
          <w:rFonts w:asciiTheme="minorHAnsi" w:hAnsiTheme="minorHAnsi"/>
          <w:spacing w:val="2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pping Partial. Con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 xml:space="preserve">oh : </w:t>
      </w:r>
      <w:r w:rsidRPr="00192139">
        <w:rPr>
          <w:rFonts w:asciiTheme="minorHAnsi" w:hAnsiTheme="minorHAnsi"/>
          <w:position w:val="-1"/>
          <w:sz w:val="24"/>
          <w:szCs w:val="24"/>
        </w:rPr>
        <w:t xml:space="preserve"> Spesialisasi dari PEGAWAI</w:t>
      </w:r>
      <w:r w:rsidRPr="00192139">
        <w:rPr>
          <w:rFonts w:asciiTheme="minorHAnsi" w:hAnsiTheme="minorHAnsi"/>
          <w:spacing w:val="-1"/>
          <w:position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-1"/>
          <w:sz w:val="24"/>
          <w:szCs w:val="24"/>
        </w:rPr>
        <w:t>berdasarkan tipe pekerjaan</w:t>
      </w:r>
      <w:r w:rsidR="00A15BF0" w:rsidRPr="00192139">
        <w:rPr>
          <w:rFonts w:asciiTheme="minorHAnsi" w:hAnsiTheme="minorHAnsi"/>
          <w:position w:val="-1"/>
          <w:sz w:val="24"/>
          <w:szCs w:val="24"/>
        </w:rPr>
        <w:t>.</w:t>
      </w:r>
    </w:p>
    <w:p w:rsidR="00A15BF0" w:rsidRPr="00192139" w:rsidRDefault="00A15BF0" w:rsidP="00A15BF0">
      <w:pPr>
        <w:tabs>
          <w:tab w:val="left" w:pos="820"/>
        </w:tabs>
        <w:spacing w:line="276" w:lineRule="auto"/>
        <w:ind w:left="810" w:right="539"/>
        <w:jc w:val="center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2385734F" wp14:editId="51A57597">
            <wp:extent cx="2826003" cy="2647453"/>
            <wp:effectExtent l="0" t="0" r="0" b="63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71" cy="26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F8" w:rsidRPr="00192139" w:rsidRDefault="00F37566" w:rsidP="00343296">
      <w:pPr>
        <w:pStyle w:val="ListParagraph"/>
        <w:numPr>
          <w:ilvl w:val="1"/>
          <w:numId w:val="6"/>
        </w:numPr>
        <w:spacing w:line="276" w:lineRule="auto"/>
        <w:ind w:left="1800" w:hanging="45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Specialization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Hierarchy</w:t>
      </w:r>
    </w:p>
    <w:p w:rsidR="004B7AF8" w:rsidRPr="00192139" w:rsidRDefault="00F37566" w:rsidP="00343296">
      <w:pPr>
        <w:pStyle w:val="ListParagraph"/>
        <w:numPr>
          <w:ilvl w:val="1"/>
          <w:numId w:val="6"/>
        </w:numPr>
        <w:spacing w:line="276" w:lineRule="auto"/>
        <w:ind w:left="1800" w:hanging="45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Spezialization Lattice</w:t>
      </w:r>
    </w:p>
    <w:p w:rsidR="00B86824" w:rsidRPr="00192139" w:rsidRDefault="00B86824" w:rsidP="00B86824">
      <w:pPr>
        <w:pStyle w:val="ListParagraph"/>
        <w:numPr>
          <w:ilvl w:val="0"/>
          <w:numId w:val="6"/>
        </w:numPr>
        <w:spacing w:line="276" w:lineRule="auto"/>
        <w:ind w:hanging="9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General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zat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on</w:t>
      </w:r>
    </w:p>
    <w:p w:rsidR="00A15BF0" w:rsidRPr="00192139" w:rsidRDefault="00A15BF0" w:rsidP="00A15BF0">
      <w:pPr>
        <w:pStyle w:val="ListParagraph"/>
        <w:tabs>
          <w:tab w:val="left" w:pos="820"/>
        </w:tabs>
        <w:spacing w:line="276" w:lineRule="auto"/>
        <w:ind w:right="58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ab/>
      </w:r>
      <w:r w:rsidRPr="00192139">
        <w:rPr>
          <w:rFonts w:asciiTheme="minorHAnsi" w:hAnsiTheme="minorHAnsi"/>
          <w:sz w:val="24"/>
          <w:szCs w:val="24"/>
        </w:rPr>
        <w:tab/>
        <w:t>Proses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penggabungan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subclass-</w:t>
      </w:r>
      <w:r w:rsidRPr="00192139">
        <w:rPr>
          <w:rFonts w:asciiTheme="minorHAnsi" w:hAnsiTheme="minorHAnsi"/>
          <w:spacing w:val="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 xml:space="preserve">ubclass menjadi suatu entitas yang 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>b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 xml:space="preserve">h umum. </w:t>
      </w:r>
      <w:r w:rsidRPr="00192139">
        <w:rPr>
          <w:rFonts w:asciiTheme="minorHAnsi" w:hAnsiTheme="minorHAnsi"/>
          <w:position w:val="-1"/>
          <w:sz w:val="24"/>
          <w:szCs w:val="24"/>
        </w:rPr>
        <w:t>Contoh : Generalisasi dari MOB</w:t>
      </w:r>
      <w:r w:rsidRPr="00192139">
        <w:rPr>
          <w:rFonts w:asciiTheme="minorHAnsi" w:hAnsiTheme="minorHAnsi"/>
          <w:spacing w:val="1"/>
          <w:position w:val="-1"/>
          <w:sz w:val="24"/>
          <w:szCs w:val="24"/>
        </w:rPr>
        <w:t>I</w:t>
      </w:r>
      <w:r w:rsidRPr="00192139">
        <w:rPr>
          <w:rFonts w:asciiTheme="minorHAnsi" w:hAnsiTheme="minorHAnsi"/>
          <w:position w:val="-1"/>
          <w:sz w:val="24"/>
          <w:szCs w:val="24"/>
        </w:rPr>
        <w:t xml:space="preserve">L dan </w:t>
      </w:r>
      <w:r w:rsidRPr="00192139">
        <w:rPr>
          <w:rFonts w:asciiTheme="minorHAnsi" w:hAnsiTheme="minorHAnsi"/>
          <w:spacing w:val="-1"/>
          <w:position w:val="-1"/>
          <w:sz w:val="24"/>
          <w:szCs w:val="24"/>
        </w:rPr>
        <w:t>T</w:t>
      </w:r>
      <w:r w:rsidRPr="00192139">
        <w:rPr>
          <w:rFonts w:asciiTheme="minorHAnsi" w:hAnsiTheme="minorHAnsi"/>
          <w:position w:val="-1"/>
          <w:sz w:val="24"/>
          <w:szCs w:val="24"/>
        </w:rPr>
        <w:t>RUK menjadi  KENDARAAN</w:t>
      </w:r>
    </w:p>
    <w:p w:rsidR="00A15BF0" w:rsidRPr="00192139" w:rsidRDefault="00A15BF0" w:rsidP="00A15BF0">
      <w:pPr>
        <w:pStyle w:val="ListParagraph"/>
        <w:spacing w:line="276" w:lineRule="auto"/>
        <w:jc w:val="center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7B4BA7DE" wp14:editId="2073F1F3">
            <wp:extent cx="2963241" cy="1478639"/>
            <wp:effectExtent l="0" t="0" r="8890" b="762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713" cy="1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F0" w:rsidRPr="00192139" w:rsidRDefault="00A15BF0" w:rsidP="00A15BF0">
      <w:pPr>
        <w:pStyle w:val="ListParagraph"/>
        <w:spacing w:line="276" w:lineRule="auto"/>
        <w:ind w:right="1216"/>
        <w:rPr>
          <w:rFonts w:asciiTheme="minorHAnsi" w:hAnsiTheme="minorHAnsi"/>
          <w:sz w:val="24"/>
          <w:szCs w:val="24"/>
        </w:rPr>
      </w:pPr>
    </w:p>
    <w:p w:rsidR="00A15BF0" w:rsidRPr="00192139" w:rsidRDefault="00A15BF0" w:rsidP="00A15BF0">
      <w:pPr>
        <w:pStyle w:val="ListParagraph"/>
        <w:spacing w:line="276" w:lineRule="auto"/>
        <w:ind w:right="1216"/>
        <w:jc w:val="center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B15CC53" wp14:editId="2E4C45D9">
            <wp:extent cx="3419061" cy="2421614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7" t="7667" r="2390"/>
                    <a:stretch/>
                  </pic:blipFill>
                  <pic:spPr bwMode="auto">
                    <a:xfrm>
                      <a:off x="0" y="0"/>
                      <a:ext cx="3428812" cy="242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AF8" w:rsidRPr="00192139" w:rsidRDefault="00F37566" w:rsidP="00343296">
      <w:pPr>
        <w:pStyle w:val="ListParagraph"/>
        <w:numPr>
          <w:ilvl w:val="0"/>
          <w:numId w:val="6"/>
        </w:numPr>
        <w:spacing w:line="276" w:lineRule="auto"/>
        <w:ind w:left="1080" w:hanging="45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Attribut Inheritance</w:t>
      </w:r>
    </w:p>
    <w:p w:rsidR="004B7AF8" w:rsidRPr="00192139" w:rsidRDefault="00F37566" w:rsidP="00343296">
      <w:pPr>
        <w:pStyle w:val="ListParagraph"/>
        <w:numPr>
          <w:ilvl w:val="0"/>
          <w:numId w:val="6"/>
        </w:numPr>
        <w:spacing w:line="276" w:lineRule="auto"/>
        <w:ind w:left="1080" w:hanging="45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Shared subclass</w:t>
      </w:r>
    </w:p>
    <w:p w:rsidR="004B7AF8" w:rsidRPr="00192139" w:rsidRDefault="00921615" w:rsidP="00343296">
      <w:pPr>
        <w:pStyle w:val="ListParagraph"/>
        <w:numPr>
          <w:ilvl w:val="0"/>
          <w:numId w:val="6"/>
        </w:numPr>
        <w:spacing w:line="276" w:lineRule="auto"/>
        <w:ind w:left="1080" w:hanging="45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Categorization</w:t>
      </w:r>
    </w:p>
    <w:p w:rsidR="004B7AF8" w:rsidRPr="00192139" w:rsidRDefault="004B7AF8" w:rsidP="00343296">
      <w:pPr>
        <w:tabs>
          <w:tab w:val="left" w:pos="820"/>
        </w:tabs>
        <w:spacing w:line="276" w:lineRule="auto"/>
        <w:ind w:right="552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48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Subclass / Superclass Relationship :</w:t>
      </w:r>
    </w:p>
    <w:p w:rsidR="004B7AF8" w:rsidRPr="00192139" w:rsidRDefault="00F37566" w:rsidP="00645E26">
      <w:pPr>
        <w:spacing w:line="276" w:lineRule="auto"/>
        <w:ind w:left="48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 xml:space="preserve">Relationship yang </w:t>
      </w:r>
      <w:r w:rsidRPr="00192139">
        <w:rPr>
          <w:rFonts w:asciiTheme="minorHAnsi" w:hAnsiTheme="minorHAnsi"/>
          <w:spacing w:val="-1"/>
          <w:sz w:val="24"/>
          <w:szCs w:val="24"/>
        </w:rPr>
        <w:t>m</w:t>
      </w:r>
      <w:r w:rsidRPr="00192139">
        <w:rPr>
          <w:rFonts w:asciiTheme="minorHAnsi" w:hAnsiTheme="minorHAnsi"/>
          <w:sz w:val="24"/>
          <w:szCs w:val="24"/>
        </w:rPr>
        <w:t>enghubungkan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subclass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n superclassnya.</w:t>
      </w:r>
    </w:p>
    <w:p w:rsidR="004B7AF8" w:rsidRPr="00192139" w:rsidRDefault="00F37566" w:rsidP="00343296">
      <w:pPr>
        <w:spacing w:line="276" w:lineRule="auto"/>
        <w:ind w:left="450" w:right="257" w:firstLine="30"/>
        <w:jc w:val="both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Bila suatu entity yang</w:t>
      </w:r>
      <w:r w:rsidRPr="00192139">
        <w:rPr>
          <w:rFonts w:asciiTheme="minorHAnsi" w:hAnsiTheme="minorHAnsi"/>
          <w:spacing w:val="-2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merupakan anggota dari suatu subclass, maka ia juga merupakan angg</w:t>
      </w:r>
      <w:r w:rsidRPr="00192139">
        <w:rPr>
          <w:rFonts w:asciiTheme="minorHAnsi" w:hAnsiTheme="minorHAnsi"/>
          <w:spacing w:val="1"/>
          <w:sz w:val="24"/>
          <w:szCs w:val="24"/>
        </w:rPr>
        <w:t>o</w:t>
      </w:r>
      <w:r w:rsidRPr="00192139">
        <w:rPr>
          <w:rFonts w:asciiTheme="minorHAnsi" w:hAnsiTheme="minorHAnsi"/>
          <w:sz w:val="24"/>
          <w:szCs w:val="24"/>
        </w:rPr>
        <w:t>ta dari superclass.</w:t>
      </w:r>
    </w:p>
    <w:p w:rsidR="004B7AF8" w:rsidRPr="00192139" w:rsidRDefault="00F37566" w:rsidP="00343296">
      <w:pPr>
        <w:spacing w:line="276" w:lineRule="auto"/>
        <w:ind w:left="450" w:right="479" w:firstLine="3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Bila suatu entity merupakan anggota d</w:t>
      </w:r>
      <w:r w:rsidRPr="00192139">
        <w:rPr>
          <w:rFonts w:asciiTheme="minorHAnsi" w:hAnsiTheme="minorHAnsi"/>
          <w:spacing w:val="-2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ri su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tu sup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ss ma</w:t>
      </w:r>
      <w:r w:rsidRPr="00192139">
        <w:rPr>
          <w:rFonts w:asciiTheme="minorHAnsi" w:hAnsiTheme="minorHAnsi"/>
          <w:spacing w:val="1"/>
          <w:sz w:val="24"/>
          <w:szCs w:val="24"/>
        </w:rPr>
        <w:t>k</w:t>
      </w:r>
      <w:r w:rsidR="00343296" w:rsidRPr="00192139">
        <w:rPr>
          <w:rFonts w:asciiTheme="minorHAnsi" w:hAnsiTheme="minorHAnsi"/>
          <w:sz w:val="24"/>
          <w:szCs w:val="24"/>
        </w:rPr>
        <w:t xml:space="preserve">a ia belum tentu </w:t>
      </w:r>
      <w:r w:rsidRPr="00192139">
        <w:rPr>
          <w:rFonts w:asciiTheme="minorHAnsi" w:hAnsiTheme="minorHAnsi"/>
          <w:sz w:val="24"/>
          <w:szCs w:val="24"/>
        </w:rPr>
        <w:t>merupakan an</w:t>
      </w:r>
      <w:r w:rsidRPr="00192139">
        <w:rPr>
          <w:rFonts w:asciiTheme="minorHAnsi" w:hAnsiTheme="minorHAnsi"/>
          <w:spacing w:val="2"/>
          <w:sz w:val="24"/>
          <w:szCs w:val="24"/>
        </w:rPr>
        <w:t>g</w:t>
      </w:r>
      <w:r w:rsidRPr="00192139">
        <w:rPr>
          <w:rFonts w:asciiTheme="minorHAnsi" w:hAnsiTheme="minorHAnsi"/>
          <w:sz w:val="24"/>
          <w:szCs w:val="24"/>
        </w:rPr>
        <w:t>go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a da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z w:val="24"/>
          <w:szCs w:val="24"/>
        </w:rPr>
        <w:t>i subc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>s.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Attribut</w:t>
      </w:r>
      <w:r w:rsidRPr="00192139">
        <w:rPr>
          <w:rFonts w:asciiTheme="minorHAnsi" w:hAnsiTheme="minorHAnsi"/>
          <w:b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b/>
          <w:sz w:val="24"/>
          <w:szCs w:val="24"/>
        </w:rPr>
        <w:t>Inheritance</w:t>
      </w:r>
      <w:r w:rsidRPr="00192139">
        <w:rPr>
          <w:rFonts w:asciiTheme="minorHAnsi" w:hAnsiTheme="minorHAnsi"/>
          <w:b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b/>
          <w:sz w:val="24"/>
          <w:szCs w:val="24"/>
        </w:rPr>
        <w:t>:</w:t>
      </w:r>
    </w:p>
    <w:p w:rsidR="004B7AF8" w:rsidRPr="00192139" w:rsidRDefault="00F37566" w:rsidP="00645E26">
      <w:pPr>
        <w:spacing w:line="276" w:lineRule="auto"/>
        <w:ind w:left="54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t xml:space="preserve">• </w:t>
      </w:r>
      <w:r w:rsidRPr="00192139">
        <w:rPr>
          <w:rFonts w:asciiTheme="minorHAnsi" w:eastAsia="Batang" w:hAnsiTheme="minorHAnsi" w:cs="Batang"/>
          <w:spacing w:val="26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Merupakan pewarisan attribut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dari superclass – nya</w:t>
      </w:r>
    </w:p>
    <w:p w:rsidR="004B7AF8" w:rsidRPr="00192139" w:rsidRDefault="00F37566" w:rsidP="00645E26">
      <w:pPr>
        <w:tabs>
          <w:tab w:val="left" w:pos="880"/>
        </w:tabs>
        <w:spacing w:line="276" w:lineRule="auto"/>
        <w:ind w:left="840" w:right="55" w:hanging="30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t>•</w:t>
      </w:r>
      <w:r w:rsidRPr="00192139">
        <w:rPr>
          <w:rFonts w:asciiTheme="minorHAnsi" w:eastAsia="Batang" w:hAnsiTheme="minorHAnsi" w:cs="Batang"/>
          <w:spacing w:val="-80"/>
          <w:sz w:val="24"/>
          <w:szCs w:val="24"/>
        </w:rPr>
        <w:t xml:space="preserve"> </w:t>
      </w:r>
      <w:r w:rsidRPr="00192139">
        <w:rPr>
          <w:rFonts w:asciiTheme="minorHAnsi" w:eastAsia="Batang" w:hAnsiTheme="minorHAnsi" w:cs="Batang"/>
          <w:sz w:val="24"/>
          <w:szCs w:val="24"/>
        </w:rPr>
        <w:tab/>
      </w:r>
      <w:r w:rsidRPr="00192139">
        <w:rPr>
          <w:rFonts w:asciiTheme="minorHAnsi" w:eastAsia="Batang" w:hAnsiTheme="minorHAnsi" w:cs="Batang"/>
          <w:sz w:val="24"/>
          <w:szCs w:val="24"/>
        </w:rPr>
        <w:tab/>
      </w:r>
      <w:r w:rsidRPr="00192139">
        <w:rPr>
          <w:rFonts w:asciiTheme="minorHAnsi" w:hAnsiTheme="minorHAnsi"/>
          <w:sz w:val="24"/>
          <w:szCs w:val="24"/>
        </w:rPr>
        <w:t>Entity yang merupakan anggota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dari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subclass mewarisi sem</w:t>
      </w:r>
      <w:r w:rsidRPr="00192139">
        <w:rPr>
          <w:rFonts w:asciiTheme="minorHAnsi" w:hAnsiTheme="minorHAnsi"/>
          <w:spacing w:val="-2"/>
          <w:sz w:val="24"/>
          <w:szCs w:val="24"/>
        </w:rPr>
        <w:t>u</w:t>
      </w:r>
      <w:r w:rsidRPr="00192139">
        <w:rPr>
          <w:rFonts w:asciiTheme="minorHAnsi" w:hAnsiTheme="minorHAnsi"/>
          <w:sz w:val="24"/>
          <w:szCs w:val="24"/>
        </w:rPr>
        <w:t>a atribut dari Entity superclass – nya.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Disjoint Constraint :</w:t>
      </w:r>
    </w:p>
    <w:p w:rsidR="003A5103" w:rsidRPr="00192139" w:rsidRDefault="00F37566" w:rsidP="00645E26">
      <w:pPr>
        <w:tabs>
          <w:tab w:val="left" w:pos="840"/>
        </w:tabs>
        <w:spacing w:line="276" w:lineRule="auto"/>
        <w:ind w:left="840" w:right="631" w:hanging="3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t>•</w:t>
      </w:r>
      <w:r w:rsidRPr="00192139">
        <w:rPr>
          <w:rFonts w:asciiTheme="minorHAnsi" w:eastAsia="Batang" w:hAnsiTheme="minorHAnsi" w:cs="Batang"/>
          <w:spacing w:val="-80"/>
          <w:sz w:val="24"/>
          <w:szCs w:val="24"/>
        </w:rPr>
        <w:t xml:space="preserve"> </w:t>
      </w:r>
      <w:r w:rsidRPr="00192139">
        <w:rPr>
          <w:rFonts w:asciiTheme="minorHAnsi" w:eastAsia="Batang" w:hAnsiTheme="minorHAnsi" w:cs="Batang"/>
          <w:sz w:val="24"/>
          <w:szCs w:val="24"/>
        </w:rPr>
        <w:tab/>
      </w:r>
      <w:r w:rsidRPr="00192139">
        <w:rPr>
          <w:rFonts w:asciiTheme="minorHAnsi" w:hAnsiTheme="minorHAnsi"/>
          <w:sz w:val="24"/>
          <w:szCs w:val="24"/>
        </w:rPr>
        <w:t>Constraint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menerangkan bahwa subclass-subcla</w:t>
      </w:r>
    </w:p>
    <w:p w:rsidR="004B7AF8" w:rsidRPr="00192139" w:rsidRDefault="00F37566" w:rsidP="00645E26">
      <w:pPr>
        <w:tabs>
          <w:tab w:val="left" w:pos="840"/>
        </w:tabs>
        <w:spacing w:line="276" w:lineRule="auto"/>
        <w:ind w:left="840" w:right="631" w:hanging="3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ss dari spesialisasi saling disjoint, artinya</w:t>
      </w:r>
      <w:r w:rsidRPr="00192139">
        <w:rPr>
          <w:rFonts w:asciiTheme="minorHAnsi" w:hAnsiTheme="minorHAnsi"/>
          <w:spacing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entity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merupakan anggota dari salah satu subclass.</w:t>
      </w:r>
    </w:p>
    <w:p w:rsidR="004B7AF8" w:rsidRPr="00192139" w:rsidRDefault="00F37566" w:rsidP="003A5103">
      <w:pPr>
        <w:tabs>
          <w:tab w:val="left" w:pos="820"/>
        </w:tabs>
        <w:spacing w:line="276" w:lineRule="auto"/>
        <w:ind w:left="840" w:right="829" w:hanging="360"/>
        <w:jc w:val="both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lastRenderedPageBreak/>
        <w:t>•</w:t>
      </w:r>
      <w:r w:rsidRPr="00192139">
        <w:rPr>
          <w:rFonts w:asciiTheme="minorHAnsi" w:eastAsia="Batang" w:hAnsiTheme="minorHAnsi" w:cs="Batang"/>
          <w:spacing w:val="-80"/>
          <w:sz w:val="24"/>
          <w:szCs w:val="24"/>
        </w:rPr>
        <w:t xml:space="preserve"> </w:t>
      </w:r>
      <w:r w:rsidRPr="00192139">
        <w:rPr>
          <w:rFonts w:asciiTheme="minorHAnsi" w:eastAsia="Batang" w:hAnsiTheme="minorHAnsi" w:cs="Batang"/>
          <w:sz w:val="24"/>
          <w:szCs w:val="24"/>
        </w:rPr>
        <w:tab/>
      </w:r>
      <w:r w:rsidRPr="00192139">
        <w:rPr>
          <w:rFonts w:asciiTheme="minorHAnsi" w:hAnsiTheme="minorHAnsi"/>
          <w:sz w:val="24"/>
          <w:szCs w:val="24"/>
        </w:rPr>
        <w:t>Disjo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nt Constra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nt direp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="003A5103" w:rsidRPr="00192139">
        <w:rPr>
          <w:rFonts w:asciiTheme="minorHAnsi" w:hAnsiTheme="minorHAnsi"/>
          <w:sz w:val="24"/>
          <w:szCs w:val="24"/>
        </w:rPr>
        <w:t>esentasikan dengan lambing “</w:t>
      </w:r>
      <w:r w:rsidRPr="00192139">
        <w:rPr>
          <w:rFonts w:asciiTheme="minorHAnsi" w:hAnsiTheme="minorHAnsi"/>
          <w:spacing w:val="1"/>
          <w:sz w:val="24"/>
          <w:szCs w:val="24"/>
        </w:rPr>
        <w:t>d</w:t>
      </w:r>
      <w:r w:rsidRPr="00192139">
        <w:rPr>
          <w:rFonts w:asciiTheme="minorHAnsi" w:eastAsia="Batang" w:hAnsiTheme="minorHAnsi" w:cs="Batang"/>
          <w:sz w:val="24"/>
          <w:szCs w:val="24"/>
        </w:rPr>
        <w:t>″</w:t>
      </w:r>
      <w:r w:rsidRPr="00192139">
        <w:rPr>
          <w:rFonts w:asciiTheme="minorHAnsi" w:eastAsia="Batang" w:hAnsiTheme="minorHAnsi" w:cs="Batang"/>
          <w:spacing w:val="-14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 berarti</w:t>
      </w:r>
      <w:r w:rsidRPr="00192139">
        <w:rPr>
          <w:rFonts w:asciiTheme="minorHAnsi" w:hAnsiTheme="minorHAnsi"/>
          <w:spacing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i/>
          <w:sz w:val="24"/>
          <w:szCs w:val="24"/>
        </w:rPr>
        <w:t>d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i/>
          <w:sz w:val="24"/>
          <w:szCs w:val="24"/>
        </w:rPr>
        <w:t>sjoin</w:t>
      </w:r>
      <w:r w:rsidRPr="00192139">
        <w:rPr>
          <w:rFonts w:asciiTheme="minorHAnsi" w:hAnsiTheme="minorHAnsi"/>
          <w:i/>
          <w:spacing w:val="-2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.</w:t>
      </w:r>
    </w:p>
    <w:p w:rsidR="004B7AF8" w:rsidRPr="00192139" w:rsidRDefault="003A5103" w:rsidP="00645E26">
      <w:pPr>
        <w:spacing w:line="276" w:lineRule="auto"/>
        <w:ind w:left="8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C</w:t>
      </w:r>
      <w:r w:rsidR="00F37566" w:rsidRPr="00192139">
        <w:rPr>
          <w:rFonts w:asciiTheme="minorHAnsi" w:hAnsiTheme="minorHAnsi"/>
          <w:sz w:val="24"/>
          <w:szCs w:val="24"/>
        </w:rPr>
        <w:t>ontoh : entity dari spesialisasi</w:t>
      </w:r>
      <w:r w:rsidR="00F37566" w:rsidRPr="00192139">
        <w:rPr>
          <w:rFonts w:asciiTheme="minorHAnsi" w:hAnsiTheme="minorHAnsi"/>
          <w:spacing w:val="-2"/>
          <w:sz w:val="24"/>
          <w:szCs w:val="24"/>
        </w:rPr>
        <w:t xml:space="preserve"> </w:t>
      </w:r>
      <w:r w:rsidR="00F37566" w:rsidRPr="00192139">
        <w:rPr>
          <w:rFonts w:asciiTheme="minorHAnsi" w:hAnsiTheme="minorHAnsi"/>
          <w:sz w:val="24"/>
          <w:szCs w:val="24"/>
        </w:rPr>
        <w:t>tipe pekerjaan dari PEGAWAI</w:t>
      </w:r>
    </w:p>
    <w:p w:rsidR="004B7AF8" w:rsidRPr="00192139" w:rsidRDefault="00F37566" w:rsidP="00645E26">
      <w:pPr>
        <w:spacing w:line="276" w:lineRule="auto"/>
        <w:ind w:left="198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merupakan anggota dari subclass :</w:t>
      </w:r>
    </w:p>
    <w:p w:rsidR="004B7AF8" w:rsidRPr="00192139" w:rsidRDefault="00F37566" w:rsidP="00645E26">
      <w:pPr>
        <w:spacing w:line="276" w:lineRule="auto"/>
        <w:ind w:left="194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position w:val="-1"/>
          <w:sz w:val="24"/>
          <w:szCs w:val="24"/>
        </w:rPr>
        <w:t>PEGAWAI TETAP a</w:t>
      </w:r>
      <w:r w:rsidRPr="00192139">
        <w:rPr>
          <w:rFonts w:asciiTheme="minorHAnsi" w:hAnsiTheme="minorHAnsi"/>
          <w:spacing w:val="-1"/>
          <w:position w:val="-1"/>
          <w:sz w:val="24"/>
          <w:szCs w:val="24"/>
        </w:rPr>
        <w:t>t</w:t>
      </w:r>
      <w:r w:rsidRPr="00192139">
        <w:rPr>
          <w:rFonts w:asciiTheme="minorHAnsi" w:hAnsiTheme="minorHAnsi"/>
          <w:position w:val="-1"/>
          <w:sz w:val="24"/>
          <w:szCs w:val="24"/>
        </w:rPr>
        <w:t>au PEGAWAI HONORER.</w:t>
      </w:r>
    </w:p>
    <w:p w:rsidR="00E318D3" w:rsidRPr="00192139" w:rsidRDefault="00E318D3" w:rsidP="00645E26">
      <w:pPr>
        <w:spacing w:line="276" w:lineRule="auto"/>
        <w:ind w:left="100"/>
        <w:rPr>
          <w:rFonts w:asciiTheme="minorHAnsi" w:hAnsiTheme="minorHAnsi"/>
          <w:b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Non – Disjoint Constraint :</w:t>
      </w:r>
    </w:p>
    <w:p w:rsidR="004B7AF8" w:rsidRPr="00192139" w:rsidRDefault="00F37566" w:rsidP="00645E26">
      <w:pPr>
        <w:tabs>
          <w:tab w:val="left" w:pos="820"/>
        </w:tabs>
        <w:spacing w:line="276" w:lineRule="auto"/>
        <w:ind w:left="820" w:right="432" w:hanging="3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t>•</w:t>
      </w:r>
      <w:r w:rsidRPr="00192139">
        <w:rPr>
          <w:rFonts w:asciiTheme="minorHAnsi" w:eastAsia="Batang" w:hAnsiTheme="minorHAnsi" w:cs="Batang"/>
          <w:spacing w:val="-80"/>
          <w:sz w:val="24"/>
          <w:szCs w:val="24"/>
        </w:rPr>
        <w:t xml:space="preserve"> </w:t>
      </w:r>
      <w:r w:rsidRPr="00192139">
        <w:rPr>
          <w:rFonts w:asciiTheme="minorHAnsi" w:eastAsia="Batang" w:hAnsiTheme="minorHAnsi" w:cs="Batang"/>
          <w:sz w:val="24"/>
          <w:szCs w:val="24"/>
        </w:rPr>
        <w:tab/>
      </w:r>
      <w:r w:rsidRPr="00192139">
        <w:rPr>
          <w:rFonts w:asciiTheme="minorHAnsi" w:hAnsiTheme="minorHAnsi"/>
          <w:sz w:val="24"/>
          <w:szCs w:val="24"/>
        </w:rPr>
        <w:t>Constraint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menerangkan bahwa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subclass-subclass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dari spesialisasi tidak saling dis</w:t>
      </w:r>
      <w:r w:rsidRPr="00192139">
        <w:rPr>
          <w:rFonts w:asciiTheme="minorHAnsi" w:hAnsiTheme="minorHAnsi"/>
          <w:spacing w:val="-2"/>
          <w:sz w:val="24"/>
          <w:szCs w:val="24"/>
        </w:rPr>
        <w:t>j</w:t>
      </w:r>
      <w:r w:rsidRPr="00192139">
        <w:rPr>
          <w:rFonts w:asciiTheme="minorHAnsi" w:hAnsiTheme="minorHAnsi"/>
          <w:sz w:val="24"/>
          <w:szCs w:val="24"/>
        </w:rPr>
        <w:t>oint, artinya entity mungkin anggota lebih dari satu subclass.</w:t>
      </w:r>
    </w:p>
    <w:p w:rsidR="004B7AF8" w:rsidRPr="00192139" w:rsidRDefault="00F37566" w:rsidP="00E318D3">
      <w:pPr>
        <w:spacing w:line="276" w:lineRule="auto"/>
        <w:ind w:left="440"/>
        <w:jc w:val="both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position w:val="-1"/>
          <w:sz w:val="24"/>
          <w:szCs w:val="24"/>
        </w:rPr>
        <w:t xml:space="preserve">• </w:t>
      </w:r>
      <w:r w:rsidRPr="00192139">
        <w:rPr>
          <w:rFonts w:asciiTheme="minorHAnsi" w:eastAsia="Batang" w:hAnsiTheme="minorHAnsi" w:cs="Batang"/>
          <w:spacing w:val="26"/>
          <w:position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-1"/>
          <w:sz w:val="24"/>
          <w:szCs w:val="24"/>
        </w:rPr>
        <w:t>Non-D</w:t>
      </w:r>
      <w:r w:rsidRPr="00192139">
        <w:rPr>
          <w:rFonts w:asciiTheme="minorHAnsi" w:hAnsiTheme="minorHAnsi"/>
          <w:spacing w:val="-1"/>
          <w:position w:val="-1"/>
          <w:sz w:val="24"/>
          <w:szCs w:val="24"/>
        </w:rPr>
        <w:t>i</w:t>
      </w:r>
      <w:r w:rsidRPr="00192139">
        <w:rPr>
          <w:rFonts w:asciiTheme="minorHAnsi" w:hAnsiTheme="minorHAnsi"/>
          <w:position w:val="-1"/>
          <w:sz w:val="24"/>
          <w:szCs w:val="24"/>
        </w:rPr>
        <w:t>sjoint</w:t>
      </w:r>
      <w:r w:rsidRPr="00192139">
        <w:rPr>
          <w:rFonts w:asciiTheme="minorHAnsi" w:hAnsiTheme="minorHAnsi"/>
          <w:spacing w:val="-1"/>
          <w:position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-1"/>
          <w:sz w:val="24"/>
          <w:szCs w:val="24"/>
        </w:rPr>
        <w:t>d</w:t>
      </w:r>
      <w:r w:rsidRPr="00192139">
        <w:rPr>
          <w:rFonts w:asciiTheme="minorHAnsi" w:hAnsiTheme="minorHAnsi"/>
          <w:spacing w:val="-1"/>
          <w:position w:val="-1"/>
          <w:sz w:val="24"/>
          <w:szCs w:val="24"/>
        </w:rPr>
        <w:t>i</w:t>
      </w:r>
      <w:r w:rsidRPr="00192139">
        <w:rPr>
          <w:rFonts w:asciiTheme="minorHAnsi" w:hAnsiTheme="minorHAnsi"/>
          <w:position w:val="-1"/>
          <w:sz w:val="24"/>
          <w:szCs w:val="24"/>
        </w:rPr>
        <w:t>gamba</w:t>
      </w:r>
      <w:r w:rsidRPr="00192139">
        <w:rPr>
          <w:rFonts w:asciiTheme="minorHAnsi" w:hAnsiTheme="minorHAnsi"/>
          <w:spacing w:val="-1"/>
          <w:position w:val="-1"/>
          <w:sz w:val="24"/>
          <w:szCs w:val="24"/>
        </w:rPr>
        <w:t>r</w:t>
      </w:r>
      <w:r w:rsidRPr="00192139">
        <w:rPr>
          <w:rFonts w:asciiTheme="minorHAnsi" w:hAnsiTheme="minorHAnsi"/>
          <w:position w:val="-1"/>
          <w:sz w:val="24"/>
          <w:szCs w:val="24"/>
        </w:rPr>
        <w:t xml:space="preserve">kan dengan </w:t>
      </w:r>
      <w:r w:rsidRPr="00192139">
        <w:rPr>
          <w:rFonts w:asciiTheme="minorHAnsi" w:hAnsiTheme="minorHAnsi"/>
          <w:spacing w:val="-1"/>
          <w:position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position w:val="-1"/>
          <w:sz w:val="24"/>
          <w:szCs w:val="24"/>
        </w:rPr>
        <w:t>a</w:t>
      </w:r>
      <w:r w:rsidRPr="00192139">
        <w:rPr>
          <w:rFonts w:asciiTheme="minorHAnsi" w:hAnsiTheme="minorHAnsi"/>
          <w:position w:val="-1"/>
          <w:sz w:val="24"/>
          <w:szCs w:val="24"/>
        </w:rPr>
        <w:t>mbang</w:t>
      </w:r>
      <w:r w:rsidRPr="00192139">
        <w:rPr>
          <w:rFonts w:asciiTheme="minorHAnsi" w:hAnsiTheme="minorHAnsi"/>
          <w:spacing w:val="-4"/>
          <w:position w:val="-1"/>
          <w:sz w:val="24"/>
          <w:szCs w:val="24"/>
        </w:rPr>
        <w:t xml:space="preserve"> </w:t>
      </w:r>
      <w:r w:rsidRPr="00192139">
        <w:rPr>
          <w:rFonts w:asciiTheme="minorHAnsi" w:eastAsia="Batang" w:hAnsiTheme="minorHAnsi" w:cs="Batang"/>
          <w:spacing w:val="-1"/>
          <w:position w:val="-1"/>
          <w:sz w:val="24"/>
          <w:szCs w:val="24"/>
        </w:rPr>
        <w:t>″</w:t>
      </w:r>
      <w:r w:rsidRPr="00192139">
        <w:rPr>
          <w:rFonts w:asciiTheme="minorHAnsi" w:hAnsiTheme="minorHAnsi"/>
          <w:spacing w:val="1"/>
          <w:position w:val="-1"/>
          <w:sz w:val="24"/>
          <w:szCs w:val="24"/>
        </w:rPr>
        <w:t>o</w:t>
      </w:r>
      <w:r w:rsidRPr="00192139">
        <w:rPr>
          <w:rFonts w:asciiTheme="minorHAnsi" w:eastAsia="Batang" w:hAnsiTheme="minorHAnsi" w:cs="Batang"/>
          <w:position w:val="-1"/>
          <w:sz w:val="24"/>
          <w:szCs w:val="24"/>
        </w:rPr>
        <w:t>″</w:t>
      </w:r>
      <w:r w:rsidRPr="00192139">
        <w:rPr>
          <w:rFonts w:asciiTheme="minorHAnsi" w:eastAsia="Batang" w:hAnsiTheme="minorHAnsi" w:cs="Batang"/>
          <w:spacing w:val="-14"/>
          <w:position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-1"/>
          <w:sz w:val="24"/>
          <w:szCs w:val="24"/>
        </w:rPr>
        <w:t>yang berarti</w:t>
      </w:r>
      <w:r w:rsidR="00E318D3" w:rsidRPr="00192139">
        <w:rPr>
          <w:rFonts w:asciiTheme="minorHAnsi" w:hAnsiTheme="minorHAnsi"/>
          <w:sz w:val="24"/>
          <w:szCs w:val="24"/>
        </w:rPr>
        <w:t xml:space="preserve"> </w:t>
      </w:r>
      <w:r w:rsidRPr="00192139">
        <w:rPr>
          <w:rFonts w:asciiTheme="minorHAnsi" w:hAnsiTheme="minorHAnsi"/>
          <w:i/>
          <w:spacing w:val="1"/>
          <w:sz w:val="24"/>
          <w:szCs w:val="24"/>
        </w:rPr>
        <w:t>o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v</w:t>
      </w:r>
      <w:r w:rsidRPr="00192139">
        <w:rPr>
          <w:rFonts w:asciiTheme="minorHAnsi" w:hAnsiTheme="minorHAnsi"/>
          <w:i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i/>
          <w:sz w:val="24"/>
          <w:szCs w:val="24"/>
        </w:rPr>
        <w:t>r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i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p</w:t>
      </w:r>
      <w:r w:rsidRPr="00192139">
        <w:rPr>
          <w:rFonts w:asciiTheme="minorHAnsi" w:hAnsiTheme="minorHAnsi"/>
          <w:i/>
          <w:spacing w:val="1"/>
          <w:sz w:val="24"/>
          <w:szCs w:val="24"/>
        </w:rPr>
        <w:t>p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i/>
          <w:spacing w:val="1"/>
          <w:sz w:val="24"/>
          <w:szCs w:val="24"/>
        </w:rPr>
        <w:t>n</w:t>
      </w:r>
      <w:r w:rsidRPr="00192139">
        <w:rPr>
          <w:rFonts w:asciiTheme="minorHAnsi" w:hAnsiTheme="minorHAnsi"/>
          <w:i/>
          <w:spacing w:val="-1"/>
          <w:sz w:val="24"/>
          <w:szCs w:val="24"/>
        </w:rPr>
        <w:t>g.</w:t>
      </w:r>
    </w:p>
    <w:p w:rsidR="004B7AF8" w:rsidRPr="00192139" w:rsidRDefault="00F37566" w:rsidP="00645E26">
      <w:pPr>
        <w:spacing w:line="276" w:lineRule="auto"/>
        <w:ind w:left="1600" w:right="910" w:hanging="11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Contoh : Entity dari spesialisasi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tipe barang m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 xml:space="preserve">rupakan anggota dari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>ubcla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 xml:space="preserve">s </w:t>
      </w:r>
      <w:r w:rsidRPr="00192139">
        <w:rPr>
          <w:rFonts w:asciiTheme="minorHAnsi" w:hAnsiTheme="minorHAnsi"/>
          <w:spacing w:val="-1"/>
          <w:sz w:val="24"/>
          <w:szCs w:val="24"/>
        </w:rPr>
        <w:t>BA</w:t>
      </w:r>
      <w:r w:rsidRPr="00192139">
        <w:rPr>
          <w:rFonts w:asciiTheme="minorHAnsi" w:hAnsiTheme="minorHAnsi"/>
          <w:sz w:val="24"/>
          <w:szCs w:val="24"/>
        </w:rPr>
        <w:t xml:space="preserve">RANG PABRIK dan </w:t>
      </w:r>
      <w:r w:rsidRPr="00192139">
        <w:rPr>
          <w:rFonts w:asciiTheme="minorHAnsi" w:hAnsiTheme="minorHAnsi"/>
          <w:spacing w:val="-1"/>
          <w:sz w:val="24"/>
          <w:szCs w:val="24"/>
        </w:rPr>
        <w:t>ju</w:t>
      </w:r>
      <w:r w:rsidRPr="00192139">
        <w:rPr>
          <w:rFonts w:asciiTheme="minorHAnsi" w:hAnsiTheme="minorHAnsi"/>
          <w:sz w:val="24"/>
          <w:szCs w:val="24"/>
        </w:rPr>
        <w:t>ga anggo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a dari subclass BARANG TERJUAL.</w:t>
      </w:r>
    </w:p>
    <w:p w:rsidR="00E318D3" w:rsidRPr="00192139" w:rsidRDefault="00E318D3" w:rsidP="00645E26">
      <w:pPr>
        <w:spacing w:line="276" w:lineRule="auto"/>
        <w:ind w:left="1600" w:right="910" w:hanging="1160"/>
        <w:rPr>
          <w:rFonts w:asciiTheme="minorHAnsi" w:hAnsiTheme="minorHAnsi"/>
          <w:sz w:val="24"/>
          <w:szCs w:val="24"/>
        </w:rPr>
      </w:pPr>
    </w:p>
    <w:p w:rsidR="004B7AF8" w:rsidRPr="00192139" w:rsidRDefault="00E318D3" w:rsidP="00645E26">
      <w:pPr>
        <w:spacing w:line="276" w:lineRule="auto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drawing>
          <wp:anchor distT="0" distB="0" distL="114300" distR="114300" simplePos="0" relativeHeight="503303906" behindDoc="0" locked="0" layoutInCell="1" allowOverlap="1">
            <wp:simplePos x="1076325" y="941705"/>
            <wp:positionH relativeFrom="column">
              <wp:align>left</wp:align>
            </wp:positionH>
            <wp:positionV relativeFrom="paragraph">
              <wp:align>top</wp:align>
            </wp:positionV>
            <wp:extent cx="3714750" cy="2670175"/>
            <wp:effectExtent l="0" t="0" r="0" b="0"/>
            <wp:wrapSquare wrapText="bothSides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2139">
        <w:rPr>
          <w:rFonts w:asciiTheme="minorHAnsi" w:hAnsiTheme="minorHAnsi"/>
          <w:sz w:val="24"/>
          <w:szCs w:val="24"/>
        </w:rPr>
        <w:br w:type="textWrapping" w:clear="all"/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Total Specialization Constraint :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tabs>
          <w:tab w:val="left" w:pos="820"/>
        </w:tabs>
        <w:spacing w:line="276" w:lineRule="auto"/>
        <w:ind w:left="820" w:right="126" w:hanging="3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t>•</w:t>
      </w:r>
      <w:r w:rsidRPr="00192139">
        <w:rPr>
          <w:rFonts w:asciiTheme="minorHAnsi" w:eastAsia="Batang" w:hAnsiTheme="minorHAnsi" w:cs="Batang"/>
          <w:spacing w:val="-80"/>
          <w:sz w:val="24"/>
          <w:szCs w:val="24"/>
        </w:rPr>
        <w:t xml:space="preserve"> </w:t>
      </w:r>
      <w:r w:rsidRPr="00192139">
        <w:rPr>
          <w:rFonts w:asciiTheme="minorHAnsi" w:eastAsia="Batang" w:hAnsiTheme="minorHAnsi" w:cs="Batang"/>
          <w:sz w:val="24"/>
          <w:szCs w:val="24"/>
        </w:rPr>
        <w:tab/>
      </w:r>
      <w:r w:rsidRPr="00192139">
        <w:rPr>
          <w:rFonts w:asciiTheme="minorHAnsi" w:hAnsiTheme="minorHAnsi"/>
          <w:sz w:val="24"/>
          <w:szCs w:val="24"/>
        </w:rPr>
        <w:t>Constraint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menerangkan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pacing w:val="1"/>
          <w:sz w:val="24"/>
          <w:szCs w:val="24"/>
        </w:rPr>
        <w:t>b</w:t>
      </w:r>
      <w:r w:rsidRPr="00192139">
        <w:rPr>
          <w:rFonts w:asciiTheme="minorHAnsi" w:hAnsiTheme="minorHAnsi"/>
          <w:sz w:val="24"/>
          <w:szCs w:val="24"/>
        </w:rPr>
        <w:t xml:space="preserve">ahwa setiap entity di dalam </w:t>
      </w:r>
      <w:r w:rsidRPr="00192139">
        <w:rPr>
          <w:rFonts w:asciiTheme="minorHAnsi" w:hAnsiTheme="minorHAnsi"/>
          <w:spacing w:val="-1"/>
          <w:sz w:val="24"/>
          <w:szCs w:val="24"/>
        </w:rPr>
        <w:t>su</w:t>
      </w:r>
      <w:r w:rsidRPr="00192139">
        <w:rPr>
          <w:rFonts w:asciiTheme="minorHAnsi" w:hAnsiTheme="minorHAnsi"/>
          <w:spacing w:val="1"/>
          <w:sz w:val="24"/>
          <w:szCs w:val="24"/>
        </w:rPr>
        <w:t>pe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 xml:space="preserve">s </w:t>
      </w:r>
      <w:r w:rsidRPr="00192139">
        <w:rPr>
          <w:rFonts w:asciiTheme="minorHAnsi" w:hAnsiTheme="minorHAnsi"/>
          <w:spacing w:val="-1"/>
          <w:sz w:val="24"/>
          <w:szCs w:val="24"/>
        </w:rPr>
        <w:t>h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u</w:t>
      </w:r>
      <w:r w:rsidRPr="00192139">
        <w:rPr>
          <w:rFonts w:asciiTheme="minorHAnsi" w:hAnsiTheme="minorHAnsi"/>
          <w:sz w:val="24"/>
          <w:szCs w:val="24"/>
        </w:rPr>
        <w:t xml:space="preserve">s </w:t>
      </w:r>
      <w:r w:rsidRPr="00192139">
        <w:rPr>
          <w:rFonts w:asciiTheme="minorHAnsi" w:hAnsiTheme="minorHAnsi"/>
          <w:spacing w:val="-1"/>
          <w:sz w:val="24"/>
          <w:szCs w:val="24"/>
        </w:rPr>
        <w:t>m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u</w:t>
      </w:r>
      <w:r w:rsidRPr="00192139">
        <w:rPr>
          <w:rFonts w:asciiTheme="minorHAnsi" w:hAnsiTheme="minorHAnsi"/>
          <w:spacing w:val="-1"/>
          <w:sz w:val="24"/>
          <w:szCs w:val="24"/>
        </w:rPr>
        <w:t>pa</w:t>
      </w:r>
      <w:r w:rsidRPr="00192139">
        <w:rPr>
          <w:rFonts w:asciiTheme="minorHAnsi" w:hAnsiTheme="minorHAnsi"/>
          <w:spacing w:val="1"/>
          <w:sz w:val="24"/>
          <w:szCs w:val="24"/>
        </w:rPr>
        <w:t>k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 xml:space="preserve">n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1"/>
          <w:sz w:val="24"/>
          <w:szCs w:val="24"/>
        </w:rPr>
        <w:t>n</w:t>
      </w:r>
      <w:r w:rsidRPr="00192139">
        <w:rPr>
          <w:rFonts w:asciiTheme="minorHAnsi" w:hAnsiTheme="minorHAnsi"/>
          <w:spacing w:val="-1"/>
          <w:sz w:val="24"/>
          <w:szCs w:val="24"/>
        </w:rPr>
        <w:t>gg</w:t>
      </w:r>
      <w:r w:rsidRPr="00192139">
        <w:rPr>
          <w:rFonts w:asciiTheme="minorHAnsi" w:hAnsiTheme="minorHAnsi"/>
          <w:spacing w:val="1"/>
          <w:sz w:val="24"/>
          <w:szCs w:val="24"/>
        </w:rPr>
        <w:t>o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 xml:space="preserve">a </w:t>
      </w:r>
      <w:r w:rsidRPr="00192139">
        <w:rPr>
          <w:rFonts w:asciiTheme="minorHAnsi" w:hAnsiTheme="minorHAnsi"/>
          <w:spacing w:val="1"/>
          <w:sz w:val="24"/>
          <w:szCs w:val="24"/>
        </w:rPr>
        <w:t>d</w:t>
      </w:r>
      <w:r w:rsidRPr="00192139">
        <w:rPr>
          <w:rFonts w:asciiTheme="minorHAnsi" w:hAnsiTheme="minorHAnsi"/>
          <w:spacing w:val="-1"/>
          <w:sz w:val="24"/>
          <w:szCs w:val="24"/>
        </w:rPr>
        <w:t>ar</w:t>
      </w:r>
      <w:r w:rsidRPr="00192139">
        <w:rPr>
          <w:rFonts w:asciiTheme="minorHAnsi" w:hAnsiTheme="minorHAnsi"/>
          <w:sz w:val="24"/>
          <w:szCs w:val="24"/>
        </w:rPr>
        <w:t xml:space="preserve">i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la</w:t>
      </w:r>
      <w:r w:rsidRPr="00192139">
        <w:rPr>
          <w:rFonts w:asciiTheme="minorHAnsi" w:hAnsiTheme="minorHAnsi"/>
          <w:sz w:val="24"/>
          <w:szCs w:val="24"/>
        </w:rPr>
        <w:t xml:space="preserve">h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 xml:space="preserve">u </w:t>
      </w:r>
      <w:r w:rsidRPr="00192139">
        <w:rPr>
          <w:rFonts w:asciiTheme="minorHAnsi" w:hAnsiTheme="minorHAnsi"/>
          <w:spacing w:val="-1"/>
          <w:sz w:val="24"/>
          <w:szCs w:val="24"/>
        </w:rPr>
        <w:t>su</w:t>
      </w:r>
      <w:r w:rsidRPr="00192139">
        <w:rPr>
          <w:rFonts w:asciiTheme="minorHAnsi" w:hAnsiTheme="minorHAnsi"/>
          <w:spacing w:val="1"/>
          <w:sz w:val="24"/>
          <w:szCs w:val="24"/>
        </w:rPr>
        <w:t>bc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ss. </w:t>
      </w:r>
      <w:r w:rsidRPr="00192139">
        <w:rPr>
          <w:rFonts w:asciiTheme="minorHAnsi" w:hAnsiTheme="minorHAnsi"/>
          <w:sz w:val="24"/>
          <w:szCs w:val="24"/>
        </w:rPr>
        <w:t>Contoh : Entity PEGAWAI harus termasuk subclass dari</w:t>
      </w:r>
    </w:p>
    <w:p w:rsidR="004B7AF8" w:rsidRPr="00192139" w:rsidRDefault="00F37566" w:rsidP="00645E26">
      <w:pPr>
        <w:spacing w:line="276" w:lineRule="auto"/>
        <w:ind w:left="1900" w:right="397" w:firstLine="4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PEGAWAI TETAP a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au PEGAWAI HONORER. (Gb. 4)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Partial Specialization Constraint :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tabs>
          <w:tab w:val="left" w:pos="820"/>
        </w:tabs>
        <w:spacing w:line="276" w:lineRule="auto"/>
        <w:ind w:left="820" w:right="364" w:hanging="360"/>
        <w:jc w:val="both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t>•</w:t>
      </w:r>
      <w:r w:rsidRPr="00192139">
        <w:rPr>
          <w:rFonts w:asciiTheme="minorHAnsi" w:eastAsia="Batang" w:hAnsiTheme="minorHAnsi" w:cs="Batang"/>
          <w:spacing w:val="-80"/>
          <w:sz w:val="24"/>
          <w:szCs w:val="24"/>
        </w:rPr>
        <w:t xml:space="preserve"> </w:t>
      </w:r>
      <w:r w:rsidRPr="00192139">
        <w:rPr>
          <w:rFonts w:asciiTheme="minorHAnsi" w:eastAsia="Batang" w:hAnsiTheme="minorHAnsi" w:cs="Batang"/>
          <w:sz w:val="24"/>
          <w:szCs w:val="24"/>
        </w:rPr>
        <w:tab/>
      </w:r>
      <w:r w:rsidRPr="00192139">
        <w:rPr>
          <w:rFonts w:asciiTheme="minorHAnsi" w:hAnsiTheme="minorHAnsi"/>
          <w:sz w:val="24"/>
          <w:szCs w:val="24"/>
        </w:rPr>
        <w:t>Constraint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menerangkan bahwa setiap entity didalam </w:t>
      </w:r>
      <w:r w:rsidRPr="00192139">
        <w:rPr>
          <w:rFonts w:asciiTheme="minorHAnsi" w:hAnsiTheme="minorHAnsi"/>
          <w:spacing w:val="-1"/>
          <w:sz w:val="24"/>
          <w:szCs w:val="24"/>
        </w:rPr>
        <w:t>su</w:t>
      </w:r>
      <w:r w:rsidRPr="00192139">
        <w:rPr>
          <w:rFonts w:asciiTheme="minorHAnsi" w:hAnsiTheme="minorHAnsi"/>
          <w:spacing w:val="1"/>
          <w:sz w:val="24"/>
          <w:szCs w:val="24"/>
        </w:rPr>
        <w:t>pe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>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da</w:t>
      </w:r>
      <w:r w:rsidRPr="00192139">
        <w:rPr>
          <w:rFonts w:asciiTheme="minorHAnsi" w:hAnsiTheme="minorHAnsi"/>
          <w:spacing w:val="1"/>
          <w:sz w:val="24"/>
          <w:szCs w:val="24"/>
        </w:rPr>
        <w:t>pa</w:t>
      </w:r>
      <w:r w:rsidRPr="00192139">
        <w:rPr>
          <w:rFonts w:asciiTheme="minorHAnsi" w:hAnsiTheme="minorHAnsi"/>
          <w:sz w:val="24"/>
          <w:szCs w:val="24"/>
        </w:rPr>
        <w:t xml:space="preserve">t </w:t>
      </w:r>
      <w:r w:rsidRPr="00192139">
        <w:rPr>
          <w:rFonts w:asciiTheme="minorHAnsi" w:hAnsiTheme="minorHAnsi"/>
          <w:spacing w:val="-1"/>
          <w:sz w:val="24"/>
          <w:szCs w:val="24"/>
        </w:rPr>
        <w:t>m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>rupakan anggota dari subclass-subclass yang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didefinisikan.</w:t>
      </w:r>
    </w:p>
    <w:p w:rsidR="004B7AF8" w:rsidRPr="00192139" w:rsidRDefault="00F37566" w:rsidP="00645E26">
      <w:pPr>
        <w:spacing w:line="276" w:lineRule="auto"/>
        <w:ind w:left="2020" w:right="246" w:hanging="120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Contoh : Entity dari PEGAWAI</w:t>
      </w:r>
      <w:r w:rsidRPr="00192139">
        <w:rPr>
          <w:rFonts w:asciiTheme="minorHAnsi" w:hAnsiTheme="minorHAnsi"/>
          <w:spacing w:val="-2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dapat merupakan anggota dari subc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ss MANAGER, TEKNISI atau SALES.</w:t>
      </w:r>
    </w:p>
    <w:p w:rsidR="00E318D3" w:rsidRPr="00192139" w:rsidRDefault="00E318D3" w:rsidP="00E318D3">
      <w:pPr>
        <w:spacing w:line="276" w:lineRule="auto"/>
        <w:ind w:left="2020" w:right="246" w:hanging="1200"/>
        <w:jc w:val="center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02E00655" wp14:editId="2DBEE3A2">
            <wp:extent cx="4486055" cy="4676775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587" cy="46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56" w:right="5103"/>
        <w:jc w:val="center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Special</w:t>
      </w:r>
      <w:r w:rsidRPr="00192139">
        <w:rPr>
          <w:rFonts w:asciiTheme="minorHAnsi" w:hAnsiTheme="minorHAnsi"/>
          <w:b/>
          <w:spacing w:val="-1"/>
          <w:sz w:val="24"/>
          <w:szCs w:val="24"/>
        </w:rPr>
        <w:t>iz</w:t>
      </w:r>
      <w:r w:rsidRPr="00192139">
        <w:rPr>
          <w:rFonts w:asciiTheme="minorHAnsi" w:hAnsiTheme="minorHAnsi"/>
          <w:b/>
          <w:sz w:val="24"/>
          <w:szCs w:val="24"/>
        </w:rPr>
        <w:t>ation H</w:t>
      </w:r>
      <w:r w:rsidRPr="00192139">
        <w:rPr>
          <w:rFonts w:asciiTheme="minorHAnsi" w:hAnsiTheme="minorHAnsi"/>
          <w:b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b/>
          <w:sz w:val="24"/>
          <w:szCs w:val="24"/>
        </w:rPr>
        <w:t>erarc</w:t>
      </w:r>
      <w:r w:rsidRPr="00192139">
        <w:rPr>
          <w:rFonts w:asciiTheme="minorHAnsi" w:hAnsiTheme="minorHAnsi"/>
          <w:b/>
          <w:spacing w:val="-2"/>
          <w:sz w:val="24"/>
          <w:szCs w:val="24"/>
        </w:rPr>
        <w:t>h</w:t>
      </w:r>
      <w:r w:rsidRPr="00192139">
        <w:rPr>
          <w:rFonts w:asciiTheme="minorHAnsi" w:hAnsiTheme="minorHAnsi"/>
          <w:b/>
          <w:sz w:val="24"/>
          <w:szCs w:val="24"/>
        </w:rPr>
        <w:t>y :</w:t>
      </w:r>
    </w:p>
    <w:p w:rsidR="004B7AF8" w:rsidRPr="00192139" w:rsidRDefault="00F37566" w:rsidP="00645E26">
      <w:pPr>
        <w:spacing w:line="276" w:lineRule="auto"/>
        <w:ind w:left="820" w:right="274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Spesialisasi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bertingkat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dimana setiap subclass berpartisipasi didalam satu kelas /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sz w:val="24"/>
          <w:szCs w:val="24"/>
        </w:rPr>
        <w:t>u</w:t>
      </w:r>
      <w:r w:rsidRPr="00192139">
        <w:rPr>
          <w:rFonts w:asciiTheme="minorHAnsi" w:hAnsiTheme="minorHAnsi"/>
          <w:spacing w:val="-1"/>
          <w:sz w:val="24"/>
          <w:szCs w:val="24"/>
        </w:rPr>
        <w:t>b</w:t>
      </w:r>
      <w:r w:rsidRPr="00192139">
        <w:rPr>
          <w:rFonts w:asciiTheme="minorHAnsi" w:hAnsiTheme="minorHAnsi"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spacing w:val="-1"/>
          <w:sz w:val="24"/>
          <w:szCs w:val="24"/>
        </w:rPr>
        <w:t>las</w:t>
      </w:r>
      <w:r w:rsidRPr="00192139">
        <w:rPr>
          <w:rFonts w:asciiTheme="minorHAnsi" w:hAnsiTheme="minorHAnsi"/>
          <w:sz w:val="24"/>
          <w:szCs w:val="24"/>
        </w:rPr>
        <w:t xml:space="preserve">s 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tio</w:t>
      </w:r>
      <w:r w:rsidRPr="00192139">
        <w:rPr>
          <w:rFonts w:asciiTheme="minorHAnsi" w:hAnsiTheme="minorHAnsi"/>
          <w:spacing w:val="1"/>
          <w:sz w:val="24"/>
          <w:szCs w:val="24"/>
        </w:rPr>
        <w:t>n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sz w:val="24"/>
          <w:szCs w:val="24"/>
        </w:rPr>
        <w:t>h</w:t>
      </w:r>
      <w:r w:rsidRPr="00192139">
        <w:rPr>
          <w:rFonts w:asciiTheme="minorHAnsi" w:hAnsiTheme="minorHAnsi"/>
          <w:spacing w:val="-1"/>
          <w:sz w:val="24"/>
          <w:szCs w:val="24"/>
        </w:rPr>
        <w:t>ip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4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t xml:space="preserve">• </w:t>
      </w:r>
      <w:r w:rsidRPr="00192139">
        <w:rPr>
          <w:rFonts w:asciiTheme="minorHAnsi" w:eastAsia="Batang" w:hAnsiTheme="minorHAnsi" w:cs="Batang"/>
          <w:spacing w:val="26"/>
          <w:sz w:val="24"/>
          <w:szCs w:val="24"/>
        </w:rPr>
        <w:t xml:space="preserve"> </w:t>
      </w:r>
      <w:r w:rsidRPr="00192139">
        <w:rPr>
          <w:rFonts w:asciiTheme="minorHAnsi" w:hAnsiTheme="minorHAnsi"/>
          <w:b/>
          <w:sz w:val="24"/>
          <w:szCs w:val="24"/>
        </w:rPr>
        <w:t>Special</w:t>
      </w:r>
      <w:r w:rsidRPr="00192139">
        <w:rPr>
          <w:rFonts w:asciiTheme="minorHAnsi" w:hAnsiTheme="minorHAnsi"/>
          <w:b/>
          <w:spacing w:val="-1"/>
          <w:sz w:val="24"/>
          <w:szCs w:val="24"/>
        </w:rPr>
        <w:t>iz</w:t>
      </w:r>
      <w:r w:rsidRPr="00192139">
        <w:rPr>
          <w:rFonts w:asciiTheme="minorHAnsi" w:hAnsiTheme="minorHAnsi"/>
          <w:b/>
          <w:sz w:val="24"/>
          <w:szCs w:val="24"/>
        </w:rPr>
        <w:t>ation Lattice :</w:t>
      </w:r>
    </w:p>
    <w:p w:rsidR="004B7AF8" w:rsidRPr="00192139" w:rsidRDefault="00F37566" w:rsidP="00645E26">
      <w:pPr>
        <w:spacing w:line="276" w:lineRule="auto"/>
        <w:ind w:left="820" w:right="186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Spesialisasi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bertingkat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dim</w:t>
      </w:r>
      <w:r w:rsidRPr="00192139">
        <w:rPr>
          <w:rFonts w:asciiTheme="minorHAnsi" w:hAnsiTheme="minorHAnsi"/>
          <w:spacing w:val="2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na suatu subclass dapat berpartisipasi didalam beberapa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class / subclass relationship.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4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eastAsia="Batang" w:hAnsiTheme="minorHAnsi" w:cs="Batang"/>
          <w:sz w:val="24"/>
          <w:szCs w:val="24"/>
        </w:rPr>
        <w:t xml:space="preserve">• </w:t>
      </w:r>
      <w:r w:rsidRPr="00192139">
        <w:rPr>
          <w:rFonts w:asciiTheme="minorHAnsi" w:eastAsia="Batang" w:hAnsiTheme="minorHAnsi" w:cs="Batang"/>
          <w:spacing w:val="26"/>
          <w:sz w:val="24"/>
          <w:szCs w:val="24"/>
        </w:rPr>
        <w:t xml:space="preserve"> </w:t>
      </w:r>
      <w:r w:rsidRPr="00192139">
        <w:rPr>
          <w:rFonts w:asciiTheme="minorHAnsi" w:hAnsiTheme="minorHAnsi"/>
          <w:b/>
          <w:sz w:val="24"/>
          <w:szCs w:val="24"/>
        </w:rPr>
        <w:t>Shared – Subclass :</w:t>
      </w:r>
    </w:p>
    <w:p w:rsidR="004B7AF8" w:rsidRPr="00192139" w:rsidRDefault="00F37566" w:rsidP="00645E26">
      <w:pPr>
        <w:spacing w:line="276" w:lineRule="auto"/>
        <w:ind w:left="820" w:right="688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Subclass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mempunyai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l</w:t>
      </w:r>
      <w:r w:rsidRPr="00192139">
        <w:rPr>
          <w:rFonts w:asciiTheme="minorHAnsi" w:hAnsiTheme="minorHAnsi"/>
          <w:spacing w:val="2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>b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h dari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sa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 xml:space="preserve">u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>uperc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>s. Contoh : Subclass ASISTEN PELATIH mempunyai dua</w:t>
      </w:r>
    </w:p>
    <w:p w:rsidR="004B7AF8" w:rsidRPr="00192139" w:rsidRDefault="00F37566" w:rsidP="00645E26">
      <w:pPr>
        <w:spacing w:line="276" w:lineRule="auto"/>
        <w:ind w:left="2021" w:right="858" w:hanging="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su</w:t>
      </w:r>
      <w:r w:rsidRPr="00192139">
        <w:rPr>
          <w:rFonts w:asciiTheme="minorHAnsi" w:hAnsiTheme="minorHAnsi"/>
          <w:spacing w:val="1"/>
          <w:sz w:val="24"/>
          <w:szCs w:val="24"/>
        </w:rPr>
        <w:t>pe</w:t>
      </w:r>
      <w:r w:rsidRPr="00192139">
        <w:rPr>
          <w:rFonts w:asciiTheme="minorHAnsi" w:hAnsiTheme="minorHAnsi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 xml:space="preserve">ss </w:t>
      </w:r>
      <w:r w:rsidRPr="00192139">
        <w:rPr>
          <w:rFonts w:asciiTheme="minorHAnsi" w:hAnsiTheme="minorHAnsi"/>
          <w:spacing w:val="1"/>
          <w:sz w:val="24"/>
          <w:szCs w:val="24"/>
        </w:rPr>
        <w:t>y</w:t>
      </w:r>
      <w:r w:rsidRPr="00192139">
        <w:rPr>
          <w:rFonts w:asciiTheme="minorHAnsi" w:hAnsiTheme="minorHAnsi"/>
          <w:sz w:val="24"/>
          <w:szCs w:val="24"/>
        </w:rPr>
        <w:t>ang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tipenya sama yaitu SALES &amp; PELATIH.</w:t>
      </w:r>
    </w:p>
    <w:p w:rsidR="00E318D3" w:rsidRPr="00192139" w:rsidRDefault="00E318D3" w:rsidP="00645E26">
      <w:pPr>
        <w:spacing w:line="276" w:lineRule="auto"/>
        <w:ind w:left="2021" w:right="858" w:hanging="1"/>
        <w:rPr>
          <w:rFonts w:asciiTheme="minorHAnsi" w:hAnsiTheme="minorHAnsi"/>
          <w:sz w:val="24"/>
          <w:szCs w:val="24"/>
        </w:rPr>
      </w:pPr>
    </w:p>
    <w:p w:rsidR="00E318D3" w:rsidRPr="00192139" w:rsidRDefault="00E318D3" w:rsidP="008B5C79">
      <w:pPr>
        <w:spacing w:line="276" w:lineRule="auto"/>
        <w:ind w:left="721" w:right="858" w:hanging="1"/>
        <w:jc w:val="center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67D90FD3" wp14:editId="3A9BA3CC">
            <wp:extent cx="4418967" cy="3999244"/>
            <wp:effectExtent l="0" t="0" r="635" b="127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11" cy="40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D3" w:rsidRPr="00192139" w:rsidRDefault="00E318D3" w:rsidP="00E318D3">
      <w:pPr>
        <w:spacing w:line="276" w:lineRule="auto"/>
        <w:ind w:left="721" w:right="858" w:hanging="1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Kategori</w:t>
      </w:r>
      <w:r w:rsidRPr="00192139">
        <w:rPr>
          <w:rFonts w:asciiTheme="minorHAnsi" w:hAnsiTheme="minorHAnsi"/>
          <w:b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b/>
          <w:sz w:val="24"/>
          <w:szCs w:val="24"/>
        </w:rPr>
        <w:t>: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20" w:right="254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ada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z w:val="24"/>
          <w:szCs w:val="24"/>
        </w:rPr>
        <w:t>ah kebu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uhan yang timbul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un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pacing w:val="1"/>
          <w:sz w:val="24"/>
          <w:szCs w:val="24"/>
        </w:rPr>
        <w:t>u</w:t>
      </w:r>
      <w:r w:rsidRPr="00192139">
        <w:rPr>
          <w:rFonts w:asciiTheme="minorHAnsi" w:hAnsiTheme="minorHAnsi"/>
          <w:sz w:val="24"/>
          <w:szCs w:val="24"/>
        </w:rPr>
        <w:t xml:space="preserve">k model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sz w:val="24"/>
          <w:szCs w:val="24"/>
        </w:rPr>
        <w:t>u</w:t>
      </w:r>
      <w:r w:rsidRPr="00192139">
        <w:rPr>
          <w:rFonts w:asciiTheme="minorHAnsi" w:hAnsiTheme="minorHAnsi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 xml:space="preserve">u 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ion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>h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 xml:space="preserve">p </w:t>
      </w:r>
      <w:r w:rsidRPr="00192139">
        <w:rPr>
          <w:rFonts w:asciiTheme="minorHAnsi" w:hAnsiTheme="minorHAnsi"/>
          <w:spacing w:val="-1"/>
          <w:sz w:val="24"/>
          <w:szCs w:val="24"/>
        </w:rPr>
        <w:t>su</w:t>
      </w:r>
      <w:r w:rsidRPr="00192139">
        <w:rPr>
          <w:rFonts w:asciiTheme="minorHAnsi" w:hAnsiTheme="minorHAnsi"/>
          <w:spacing w:val="1"/>
          <w:sz w:val="24"/>
          <w:szCs w:val="24"/>
        </w:rPr>
        <w:t>pe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ss/su</w:t>
      </w:r>
      <w:r w:rsidRPr="00192139">
        <w:rPr>
          <w:rFonts w:asciiTheme="minorHAnsi" w:hAnsiTheme="minorHAnsi"/>
          <w:spacing w:val="1"/>
          <w:sz w:val="24"/>
          <w:szCs w:val="24"/>
        </w:rPr>
        <w:t>bc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 xml:space="preserve">s </w:t>
      </w:r>
      <w:r w:rsidRPr="00192139">
        <w:rPr>
          <w:rFonts w:asciiTheme="minorHAnsi" w:hAnsiTheme="minorHAnsi"/>
          <w:spacing w:val="-1"/>
          <w:sz w:val="24"/>
          <w:szCs w:val="24"/>
        </w:rPr>
        <w:t>tu</w:t>
      </w:r>
      <w:r w:rsidRPr="00192139">
        <w:rPr>
          <w:rFonts w:asciiTheme="minorHAnsi" w:hAnsiTheme="minorHAnsi"/>
          <w:spacing w:val="1"/>
          <w:sz w:val="24"/>
          <w:szCs w:val="24"/>
        </w:rPr>
        <w:t>n</w:t>
      </w:r>
      <w:r w:rsidRPr="00192139">
        <w:rPr>
          <w:rFonts w:asciiTheme="minorHAnsi" w:hAnsiTheme="minorHAnsi"/>
          <w:sz w:val="24"/>
          <w:szCs w:val="24"/>
        </w:rPr>
        <w:t>ggal dengan lebih dari s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tu superclass dimana superclass-superclass ter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>ebut menggambarkan jen</w:t>
      </w:r>
      <w:r w:rsidRPr="00192139">
        <w:rPr>
          <w:rFonts w:asciiTheme="minorHAnsi" w:hAnsiTheme="minorHAnsi"/>
          <w:spacing w:val="-3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entity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berbeda. Sebuah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kategori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memp</w:t>
      </w:r>
      <w:r w:rsidRPr="00192139">
        <w:rPr>
          <w:rFonts w:asciiTheme="minorHAnsi" w:hAnsiTheme="minorHAnsi"/>
          <w:spacing w:val="1"/>
          <w:sz w:val="24"/>
          <w:szCs w:val="24"/>
        </w:rPr>
        <w:t>u</w:t>
      </w:r>
      <w:r w:rsidRPr="00192139">
        <w:rPr>
          <w:rFonts w:asciiTheme="minorHAnsi" w:hAnsiTheme="minorHAnsi"/>
          <w:sz w:val="24"/>
          <w:szCs w:val="24"/>
        </w:rPr>
        <w:t>nyai satu atau lebih superclass yang dapat mewakili tiap tipe entity,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dimana superclass/subcl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ss lainnya bisa saja hanya mempunyai satu superclass.</w:t>
      </w:r>
    </w:p>
    <w:p w:rsidR="004B7AF8" w:rsidRPr="00192139" w:rsidRDefault="00F37566" w:rsidP="00645E26">
      <w:pPr>
        <w:spacing w:line="276" w:lineRule="auto"/>
        <w:ind w:left="120" w:right="1275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pacing w:val="-1"/>
          <w:sz w:val="24"/>
          <w:szCs w:val="24"/>
        </w:rPr>
        <w:t>K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pacing w:val="-1"/>
          <w:sz w:val="24"/>
          <w:szCs w:val="24"/>
        </w:rPr>
        <w:t>g</w:t>
      </w:r>
      <w:r w:rsidRPr="00192139">
        <w:rPr>
          <w:rFonts w:asciiTheme="minorHAnsi" w:hAnsiTheme="minorHAnsi"/>
          <w:spacing w:val="1"/>
          <w:sz w:val="24"/>
          <w:szCs w:val="24"/>
        </w:rPr>
        <w:t>o</w:t>
      </w:r>
      <w:r w:rsidRPr="00192139">
        <w:rPr>
          <w:rFonts w:asciiTheme="minorHAnsi" w:hAnsiTheme="minorHAnsi"/>
          <w:spacing w:val="-1"/>
          <w:sz w:val="24"/>
          <w:szCs w:val="24"/>
        </w:rPr>
        <w:t>r</w:t>
      </w:r>
      <w:r w:rsidRPr="00192139">
        <w:rPr>
          <w:rFonts w:asciiTheme="minorHAnsi" w:hAnsiTheme="minorHAnsi"/>
          <w:sz w:val="24"/>
          <w:szCs w:val="24"/>
        </w:rPr>
        <w:t xml:space="preserve">i </w:t>
      </w:r>
      <w:r w:rsidRPr="00192139">
        <w:rPr>
          <w:rFonts w:asciiTheme="minorHAnsi" w:hAnsiTheme="minorHAnsi"/>
          <w:spacing w:val="1"/>
          <w:sz w:val="24"/>
          <w:szCs w:val="24"/>
        </w:rPr>
        <w:t>d</w:t>
      </w:r>
      <w:r w:rsidRPr="00192139">
        <w:rPr>
          <w:rFonts w:asciiTheme="minorHAnsi" w:hAnsiTheme="minorHAnsi"/>
          <w:spacing w:val="-1"/>
          <w:sz w:val="24"/>
          <w:szCs w:val="24"/>
        </w:rPr>
        <w:t>ap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 xml:space="preserve">t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sz w:val="24"/>
          <w:szCs w:val="24"/>
        </w:rPr>
        <w:t>j</w:t>
      </w:r>
      <w:r w:rsidRPr="00192139">
        <w:rPr>
          <w:rFonts w:asciiTheme="minorHAnsi" w:hAnsiTheme="minorHAnsi"/>
          <w:sz w:val="24"/>
          <w:szCs w:val="24"/>
        </w:rPr>
        <w:t xml:space="preserve">a </w:t>
      </w:r>
      <w:r w:rsidRPr="00192139">
        <w:rPr>
          <w:rFonts w:asciiTheme="minorHAnsi" w:hAnsiTheme="minorHAnsi"/>
          <w:spacing w:val="1"/>
          <w:sz w:val="24"/>
          <w:szCs w:val="24"/>
        </w:rPr>
        <w:t>un</w:t>
      </w:r>
      <w:r w:rsidRPr="00192139">
        <w:rPr>
          <w:rFonts w:asciiTheme="minorHAnsi" w:hAnsiTheme="minorHAnsi"/>
          <w:spacing w:val="-1"/>
          <w:sz w:val="24"/>
          <w:szCs w:val="24"/>
        </w:rPr>
        <w:t>tu</w:t>
      </w:r>
      <w:r w:rsidRPr="00192139">
        <w:rPr>
          <w:rFonts w:asciiTheme="minorHAnsi" w:hAnsiTheme="minorHAnsi"/>
          <w:sz w:val="24"/>
          <w:szCs w:val="24"/>
        </w:rPr>
        <w:t xml:space="preserve">k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pacing w:val="1"/>
          <w:sz w:val="24"/>
          <w:szCs w:val="24"/>
        </w:rPr>
        <w:t>u</w:t>
      </w:r>
      <w:r w:rsidRPr="00192139">
        <w:rPr>
          <w:rFonts w:asciiTheme="minorHAnsi" w:hAnsiTheme="minorHAnsi"/>
          <w:spacing w:val="-1"/>
          <w:sz w:val="24"/>
          <w:szCs w:val="24"/>
        </w:rPr>
        <w:t>ru</w:t>
      </w:r>
      <w:r w:rsidRPr="00192139">
        <w:rPr>
          <w:rFonts w:asciiTheme="minorHAnsi" w:hAnsiTheme="minorHAnsi"/>
          <w:sz w:val="24"/>
          <w:szCs w:val="24"/>
        </w:rPr>
        <w:t xml:space="preserve">h </w:t>
      </w:r>
      <w:r w:rsidRPr="00192139">
        <w:rPr>
          <w:rFonts w:asciiTheme="minorHAnsi" w:hAnsiTheme="minorHAnsi"/>
          <w:spacing w:val="-1"/>
          <w:sz w:val="24"/>
          <w:szCs w:val="24"/>
        </w:rPr>
        <w:t>re</w:t>
      </w:r>
      <w:r w:rsidRPr="00192139">
        <w:rPr>
          <w:rFonts w:asciiTheme="minorHAnsi" w:hAnsiTheme="minorHAnsi"/>
          <w:sz w:val="24"/>
          <w:szCs w:val="24"/>
        </w:rPr>
        <w:t>lasi atau hanya sebagian saja. Con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oh :</w:t>
      </w:r>
    </w:p>
    <w:p w:rsidR="004B7AF8" w:rsidRPr="00192139" w:rsidRDefault="00F37566" w:rsidP="00645E26">
      <w:pPr>
        <w:spacing w:line="276" w:lineRule="auto"/>
        <w:ind w:left="840" w:right="57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Terdapat 3 jenis entitas yaitu :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PERSON, BANK dan  COMPANY. Dalam suatu database REGISTERED_VEHICLE, pemilik kendaraan (OWNER) </w:t>
      </w:r>
      <w:r w:rsidRPr="00192139">
        <w:rPr>
          <w:rFonts w:asciiTheme="minorHAnsi" w:hAnsiTheme="minorHAnsi"/>
          <w:spacing w:val="1"/>
          <w:sz w:val="24"/>
          <w:szCs w:val="24"/>
        </w:rPr>
        <w:t>b</w:t>
      </w:r>
      <w:r w:rsidRPr="00192139">
        <w:rPr>
          <w:rFonts w:asciiTheme="minorHAnsi" w:hAnsiTheme="minorHAnsi"/>
          <w:sz w:val="24"/>
          <w:szCs w:val="24"/>
        </w:rPr>
        <w:t>isa s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ja : p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>rora</w:t>
      </w:r>
      <w:r w:rsidRPr="00192139">
        <w:rPr>
          <w:rFonts w:asciiTheme="minorHAnsi" w:hAnsiTheme="minorHAnsi"/>
          <w:spacing w:val="1"/>
          <w:sz w:val="24"/>
          <w:szCs w:val="24"/>
        </w:rPr>
        <w:t>n</w:t>
      </w:r>
      <w:r w:rsidRPr="00192139">
        <w:rPr>
          <w:rFonts w:asciiTheme="minorHAnsi" w:hAnsiTheme="minorHAnsi"/>
          <w:sz w:val="24"/>
          <w:szCs w:val="24"/>
        </w:rPr>
        <w:t>gan,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bank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atau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perusahaan.</w:t>
      </w:r>
    </w:p>
    <w:p w:rsidR="004B7AF8" w:rsidRPr="00192139" w:rsidRDefault="00F37566" w:rsidP="00645E26">
      <w:pPr>
        <w:spacing w:line="276" w:lineRule="auto"/>
        <w:ind w:left="840" w:right="11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Kita perlu membuat suatu class yang terdiri-dari 3 j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>nis entitas untuk memainkan perannya seba</w:t>
      </w:r>
      <w:r w:rsidRPr="00192139">
        <w:rPr>
          <w:rFonts w:asciiTheme="minorHAnsi" w:hAnsiTheme="minorHAnsi"/>
          <w:spacing w:val="1"/>
          <w:sz w:val="24"/>
          <w:szCs w:val="24"/>
        </w:rPr>
        <w:t>g</w:t>
      </w:r>
      <w:r w:rsidRPr="00192139">
        <w:rPr>
          <w:rFonts w:asciiTheme="minorHAnsi" w:hAnsiTheme="minorHAnsi"/>
          <w:sz w:val="24"/>
          <w:szCs w:val="24"/>
        </w:rPr>
        <w:t>ai pemilik kendaraan.</w:t>
      </w:r>
    </w:p>
    <w:p w:rsidR="004B7AF8" w:rsidRPr="00192139" w:rsidRDefault="00F37566" w:rsidP="00645E26">
      <w:pPr>
        <w:spacing w:line="276" w:lineRule="auto"/>
        <w:ind w:left="840" w:right="784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Maka dibuat</w:t>
      </w:r>
      <w:r w:rsidRPr="00192139">
        <w:rPr>
          <w:rFonts w:asciiTheme="minorHAnsi" w:hAnsiTheme="minorHAnsi"/>
          <w:spacing w:val="-2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sua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u ka</w:t>
      </w:r>
      <w:r w:rsidRPr="00192139">
        <w:rPr>
          <w:rFonts w:asciiTheme="minorHAnsi" w:hAnsiTheme="minorHAnsi"/>
          <w:spacing w:val="-1"/>
          <w:sz w:val="24"/>
          <w:szCs w:val="24"/>
        </w:rPr>
        <w:t>te</w:t>
      </w:r>
      <w:r w:rsidRPr="00192139">
        <w:rPr>
          <w:rFonts w:asciiTheme="minorHAnsi" w:hAnsiTheme="minorHAnsi"/>
          <w:sz w:val="24"/>
          <w:szCs w:val="24"/>
        </w:rPr>
        <w:t>gori</w:t>
      </w:r>
      <w:r w:rsidRPr="00192139">
        <w:rPr>
          <w:rFonts w:asciiTheme="minorHAnsi" w:hAnsiTheme="minorHAnsi"/>
          <w:spacing w:val="-2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OWN</w:t>
      </w:r>
      <w:r w:rsidRPr="00192139">
        <w:rPr>
          <w:rFonts w:asciiTheme="minorHAnsi" w:hAnsiTheme="minorHAnsi"/>
          <w:spacing w:val="-1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>R yaitu sebuah</w:t>
      </w:r>
      <w:r w:rsidRPr="00192139">
        <w:rPr>
          <w:rFonts w:asciiTheme="minorHAnsi" w:hAnsiTheme="minorHAnsi"/>
          <w:spacing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subclass dari gabungan (UNION) 3 class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: COMPANY, BANK, PERSON</w:t>
      </w:r>
    </w:p>
    <w:p w:rsidR="00E318D3" w:rsidRPr="00192139" w:rsidRDefault="00E318D3" w:rsidP="00645E26">
      <w:pPr>
        <w:spacing w:line="276" w:lineRule="auto"/>
        <w:ind w:left="840" w:right="784"/>
        <w:rPr>
          <w:rFonts w:asciiTheme="minorHAnsi" w:hAnsiTheme="minorHAnsi"/>
          <w:sz w:val="24"/>
          <w:szCs w:val="24"/>
        </w:rPr>
      </w:pPr>
    </w:p>
    <w:p w:rsidR="00E318D3" w:rsidRPr="00192139" w:rsidRDefault="00E318D3" w:rsidP="00F2369E">
      <w:pPr>
        <w:spacing w:line="276" w:lineRule="auto"/>
        <w:ind w:left="840" w:right="784"/>
        <w:jc w:val="center"/>
        <w:rPr>
          <w:rFonts w:asciiTheme="minorHAnsi" w:hAnsiTheme="minorHAnsi"/>
          <w:sz w:val="24"/>
          <w:szCs w:val="24"/>
        </w:rPr>
        <w:sectPr w:rsidR="00E318D3" w:rsidRPr="00192139" w:rsidSect="008F68C7">
          <w:footerReference w:type="default" r:id="rId14"/>
          <w:pgSz w:w="12240" w:h="15840"/>
          <w:pgMar w:top="1134" w:right="1134" w:bottom="1134" w:left="1134" w:header="0" w:footer="1031" w:gutter="0"/>
          <w:cols w:space="720"/>
        </w:sectPr>
      </w:pPr>
      <w:r w:rsidRPr="00192139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38018D85" wp14:editId="272E6991">
            <wp:extent cx="4438650" cy="4914900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10" t="10417" r="3647"/>
                    <a:stretch/>
                  </pic:blipFill>
                  <pic:spPr bwMode="auto">
                    <a:xfrm>
                      <a:off x="0" y="0"/>
                      <a:ext cx="4438650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position w:val="1"/>
          <w:sz w:val="24"/>
          <w:szCs w:val="24"/>
        </w:rPr>
        <w:t>Keteran</w:t>
      </w:r>
      <w:r w:rsidRPr="00192139">
        <w:rPr>
          <w:rFonts w:asciiTheme="minorHAnsi" w:eastAsia="Comic Sans MS" w:hAnsiTheme="minorHAnsi" w:cs="Comic Sans MS"/>
          <w:spacing w:val="2"/>
          <w:position w:val="1"/>
          <w:sz w:val="24"/>
          <w:szCs w:val="24"/>
        </w:rPr>
        <w:t>g</w:t>
      </w:r>
      <w:r w:rsidRPr="00192139">
        <w:rPr>
          <w:rFonts w:asciiTheme="minorHAnsi" w:eastAsia="Comic Sans MS" w:hAnsiTheme="minorHAnsi" w:cs="Comic Sans MS"/>
          <w:position w:val="1"/>
          <w:sz w:val="24"/>
          <w:szCs w:val="24"/>
        </w:rPr>
        <w:t>an</w:t>
      </w:r>
      <w:r w:rsidRPr="00192139">
        <w:rPr>
          <w:rFonts w:asciiTheme="minorHAnsi" w:eastAsia="Comic Sans MS" w:hAnsiTheme="minorHAnsi" w:cs="Comic Sans MS"/>
          <w:spacing w:val="-15"/>
          <w:position w:val="1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position w:val="1"/>
          <w:sz w:val="24"/>
          <w:szCs w:val="24"/>
        </w:rPr>
        <w:t>:</w:t>
      </w:r>
    </w:p>
    <w:p w:rsidR="004B7AF8" w:rsidRPr="00192139" w:rsidRDefault="00F37566" w:rsidP="00645E26">
      <w:pPr>
        <w:spacing w:line="276" w:lineRule="auto"/>
        <w:ind w:left="10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Pada</w:t>
      </w:r>
      <w:r w:rsidRPr="00192139">
        <w:rPr>
          <w:rFonts w:asciiTheme="minorHAnsi" w:eastAsia="Comic Sans MS" w:hAnsiTheme="minorHAnsi" w:cs="Comic Sans MS"/>
          <w:spacing w:val="-5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ga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m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bar</w:t>
      </w:r>
      <w:r w:rsidRPr="00192139">
        <w:rPr>
          <w:rFonts w:asciiTheme="minorHAnsi" w:eastAsia="Comic Sans MS" w:hAnsiTheme="minorHAnsi" w:cs="Comic Sans MS"/>
          <w:spacing w:val="-10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di</w:t>
      </w:r>
      <w:r w:rsidRPr="00192139">
        <w:rPr>
          <w:rFonts w:asciiTheme="minorHAnsi" w:eastAsia="Comic Sans MS" w:hAnsiTheme="minorHAnsi" w:cs="Comic Sans MS"/>
          <w:spacing w:val="-2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t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as,</w:t>
      </w:r>
      <w:r w:rsidRPr="00192139">
        <w:rPr>
          <w:rFonts w:asciiTheme="minorHAnsi" w:eastAsia="Comic Sans MS" w:hAnsiTheme="minorHAnsi" w:cs="Comic Sans MS"/>
          <w:spacing w:val="-2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terdapat</w:t>
      </w:r>
      <w:r w:rsidRPr="00192139">
        <w:rPr>
          <w:rFonts w:asciiTheme="minorHAnsi" w:eastAsia="Comic Sans MS" w:hAnsiTheme="minorHAnsi" w:cs="Comic Sans MS"/>
          <w:spacing w:val="-12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2</w:t>
      </w:r>
      <w:r w:rsidRPr="00192139">
        <w:rPr>
          <w:rFonts w:asciiTheme="minorHAnsi" w:eastAsia="Comic Sans MS" w:hAnsiTheme="minorHAnsi" w:cs="Comic Sans MS"/>
          <w:spacing w:val="-2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kategori</w:t>
      </w:r>
      <w:r w:rsidRPr="00192139">
        <w:rPr>
          <w:rFonts w:asciiTheme="minorHAnsi" w:eastAsia="Comic Sans MS" w:hAnsiTheme="minorHAnsi" w:cs="Comic Sans MS"/>
          <w:spacing w:val="-11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yaitu</w:t>
      </w:r>
      <w:r w:rsidRPr="00192139">
        <w:rPr>
          <w:rFonts w:asciiTheme="minorHAnsi" w:eastAsia="Comic Sans MS" w:hAnsiTheme="minorHAnsi" w:cs="Comic Sans MS"/>
          <w:spacing w:val="-6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:</w:t>
      </w:r>
    </w:p>
    <w:p w:rsidR="004B7AF8" w:rsidRPr="00192139" w:rsidRDefault="00F37566" w:rsidP="00645E26">
      <w:pPr>
        <w:spacing w:line="276" w:lineRule="auto"/>
        <w:ind w:left="820" w:right="42" w:hanging="36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1.</w:t>
      </w:r>
      <w:r w:rsidRPr="00192139">
        <w:rPr>
          <w:rFonts w:asciiTheme="minorHAnsi" w:eastAsia="Comic Sans MS" w:hAnsiTheme="minorHAnsi" w:cs="Comic Sans MS"/>
          <w:spacing w:val="79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OWNER</w:t>
      </w:r>
      <w:r w:rsidRPr="00192139">
        <w:rPr>
          <w:rFonts w:asciiTheme="minorHAnsi" w:eastAsia="Comic Sans MS" w:hAnsiTheme="minorHAnsi" w:cs="Comic Sans MS"/>
          <w:spacing w:val="53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yang</w:t>
      </w:r>
      <w:r w:rsidRPr="00192139">
        <w:rPr>
          <w:rFonts w:asciiTheme="minorHAnsi" w:eastAsia="Comic Sans MS" w:hAnsiTheme="minorHAnsi" w:cs="Comic Sans MS"/>
          <w:spacing w:val="59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merupakan</w:t>
      </w:r>
      <w:r w:rsidRPr="00192139">
        <w:rPr>
          <w:rFonts w:asciiTheme="minorHAnsi" w:eastAsia="Comic Sans MS" w:hAnsiTheme="minorHAnsi" w:cs="Comic Sans MS"/>
          <w:spacing w:val="50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sebuah</w:t>
      </w:r>
      <w:r w:rsidRPr="00192139">
        <w:rPr>
          <w:rFonts w:asciiTheme="minorHAnsi" w:eastAsia="Comic Sans MS" w:hAnsiTheme="minorHAnsi" w:cs="Comic Sans MS"/>
          <w:spacing w:val="55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</w:t>
      </w:r>
      <w:r w:rsidRPr="00192139">
        <w:rPr>
          <w:rFonts w:asciiTheme="minorHAnsi" w:eastAsia="Comic Sans MS" w:hAnsiTheme="minorHAnsi" w:cs="Comic Sans MS"/>
          <w:spacing w:val="-2"/>
          <w:sz w:val="24"/>
          <w:szCs w:val="24"/>
        </w:rPr>
        <w:t>u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bc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l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ass</w:t>
      </w:r>
      <w:r w:rsidRPr="00192139">
        <w:rPr>
          <w:rFonts w:asciiTheme="minorHAnsi" w:eastAsia="Comic Sans MS" w:hAnsiTheme="minorHAnsi" w:cs="Comic Sans MS"/>
          <w:spacing w:val="55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dari</w:t>
      </w:r>
      <w:r w:rsidRPr="00192139">
        <w:rPr>
          <w:rFonts w:asciiTheme="minorHAnsi" w:eastAsia="Comic Sans MS" w:hAnsiTheme="minorHAnsi" w:cs="Comic Sans MS"/>
          <w:spacing w:val="57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pacing w:val="2"/>
          <w:sz w:val="24"/>
          <w:szCs w:val="24"/>
        </w:rPr>
        <w:t>g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bungan</w:t>
      </w:r>
      <w:r w:rsidRPr="00192139">
        <w:rPr>
          <w:rFonts w:asciiTheme="minorHAnsi" w:eastAsia="Comic Sans MS" w:hAnsiTheme="minorHAnsi" w:cs="Comic Sans MS"/>
          <w:spacing w:val="54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PERSON, BANK</w:t>
      </w:r>
      <w:r w:rsidRPr="00192139">
        <w:rPr>
          <w:rFonts w:asciiTheme="minorHAnsi" w:eastAsia="Comic Sans MS" w:hAnsiTheme="minorHAnsi" w:cs="Comic Sans MS"/>
          <w:spacing w:val="-8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dan</w:t>
      </w:r>
      <w:r w:rsidRPr="00192139">
        <w:rPr>
          <w:rFonts w:asciiTheme="minorHAnsi" w:eastAsia="Comic Sans MS" w:hAnsiTheme="minorHAnsi" w:cs="Comic Sans MS"/>
          <w:spacing w:val="-5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COMPANY</w:t>
      </w:r>
    </w:p>
    <w:p w:rsidR="004B7AF8" w:rsidRPr="00192139" w:rsidRDefault="00F37566" w:rsidP="00645E26">
      <w:pPr>
        <w:spacing w:line="276" w:lineRule="auto"/>
        <w:ind w:left="46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2.</w:t>
      </w:r>
      <w:r w:rsidRPr="00192139">
        <w:rPr>
          <w:rFonts w:asciiTheme="minorHAnsi" w:eastAsia="Comic Sans MS" w:hAnsiTheme="minorHAnsi" w:cs="Comic Sans MS"/>
          <w:spacing w:val="35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REGISTERED_VEHICLE </w:t>
      </w:r>
      <w:r w:rsidRPr="00192139">
        <w:rPr>
          <w:rFonts w:asciiTheme="minorHAnsi" w:eastAsia="Comic Sans MS" w:hAnsiTheme="minorHAnsi" w:cs="Comic Sans MS"/>
          <w:spacing w:val="8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yang </w:t>
      </w:r>
      <w:r w:rsidRPr="00192139">
        <w:rPr>
          <w:rFonts w:asciiTheme="minorHAnsi" w:eastAsia="Comic Sans MS" w:hAnsiTheme="minorHAnsi" w:cs="Comic Sans MS"/>
          <w:spacing w:val="34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merup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kan </w:t>
      </w:r>
      <w:r w:rsidRPr="00192139">
        <w:rPr>
          <w:rFonts w:asciiTheme="minorHAnsi" w:eastAsia="Comic Sans MS" w:hAnsiTheme="minorHAnsi" w:cs="Comic Sans MS"/>
          <w:spacing w:val="27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subc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l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ass </w:t>
      </w:r>
      <w:r w:rsidRPr="00192139">
        <w:rPr>
          <w:rFonts w:asciiTheme="minorHAnsi" w:eastAsia="Comic Sans MS" w:hAnsiTheme="minorHAnsi" w:cs="Comic Sans MS"/>
          <w:spacing w:val="32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da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r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i </w:t>
      </w:r>
      <w:r w:rsidRPr="00192139">
        <w:rPr>
          <w:rFonts w:asciiTheme="minorHAnsi" w:eastAsia="Comic Sans MS" w:hAnsiTheme="minorHAnsi" w:cs="Comic Sans MS"/>
          <w:spacing w:val="34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gabun</w:t>
      </w:r>
      <w:r w:rsidRPr="00192139">
        <w:rPr>
          <w:rFonts w:asciiTheme="minorHAnsi" w:eastAsia="Comic Sans MS" w:hAnsiTheme="minorHAnsi" w:cs="Comic Sans MS"/>
          <w:spacing w:val="2"/>
          <w:sz w:val="24"/>
          <w:szCs w:val="24"/>
        </w:rPr>
        <w:t>g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an</w:t>
      </w:r>
    </w:p>
    <w:p w:rsidR="004B7AF8" w:rsidRPr="00192139" w:rsidRDefault="00F37566" w:rsidP="00645E26">
      <w:pPr>
        <w:spacing w:line="276" w:lineRule="auto"/>
        <w:ind w:left="82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CAR</w:t>
      </w:r>
      <w:r w:rsidRPr="00192139">
        <w:rPr>
          <w:rFonts w:asciiTheme="minorHAnsi" w:eastAsia="Comic Sans MS" w:hAnsiTheme="minorHAnsi" w:cs="Comic Sans MS"/>
          <w:spacing w:val="-5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dab</w:t>
      </w:r>
      <w:r w:rsidRPr="00192139">
        <w:rPr>
          <w:rFonts w:asciiTheme="minorHAnsi" w:eastAsia="Comic Sans MS" w:hAnsiTheme="minorHAnsi" w:cs="Comic Sans MS"/>
          <w:spacing w:val="-5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TR</w:t>
      </w:r>
      <w:r w:rsidRPr="00192139">
        <w:rPr>
          <w:rFonts w:asciiTheme="minorHAnsi" w:eastAsia="Comic Sans MS" w:hAnsiTheme="minorHAnsi" w:cs="Comic Sans MS"/>
          <w:spacing w:val="2"/>
          <w:sz w:val="24"/>
          <w:szCs w:val="24"/>
        </w:rPr>
        <w:t>U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CK</w:t>
      </w:r>
    </w:p>
    <w:p w:rsidR="00F2369E" w:rsidRPr="00192139" w:rsidRDefault="00F2369E" w:rsidP="00645E26">
      <w:pPr>
        <w:spacing w:line="276" w:lineRule="auto"/>
        <w:ind w:left="820"/>
        <w:rPr>
          <w:rFonts w:asciiTheme="minorHAnsi" w:eastAsia="Comic Sans MS" w:hAnsiTheme="minorHAnsi" w:cs="Comic Sans MS"/>
          <w:sz w:val="24"/>
          <w:szCs w:val="24"/>
        </w:rPr>
      </w:pPr>
    </w:p>
    <w:p w:rsidR="00F2369E" w:rsidRPr="00192139" w:rsidRDefault="00F2369E" w:rsidP="00645E26">
      <w:pPr>
        <w:spacing w:line="276" w:lineRule="auto"/>
        <w:ind w:left="820"/>
        <w:rPr>
          <w:rFonts w:asciiTheme="minorHAnsi" w:eastAsia="Comic Sans MS" w:hAnsiTheme="minorHAnsi" w:cs="Comic Sans MS"/>
          <w:sz w:val="24"/>
          <w:szCs w:val="24"/>
        </w:rPr>
      </w:pPr>
    </w:p>
    <w:p w:rsidR="00F2369E" w:rsidRPr="00192139" w:rsidRDefault="00F2369E" w:rsidP="00645E26">
      <w:pPr>
        <w:spacing w:line="276" w:lineRule="auto"/>
        <w:ind w:left="820"/>
        <w:rPr>
          <w:rFonts w:asciiTheme="minorHAnsi" w:eastAsia="Comic Sans MS" w:hAnsiTheme="minorHAnsi" w:cs="Comic Sans MS"/>
          <w:sz w:val="24"/>
          <w:szCs w:val="24"/>
        </w:rPr>
        <w:sectPr w:rsidR="00F2369E" w:rsidRPr="00192139" w:rsidSect="008F68C7">
          <w:type w:val="continuous"/>
          <w:pgSz w:w="12240" w:h="15840"/>
          <w:pgMar w:top="1134" w:right="1134" w:bottom="1134" w:left="1134" w:header="720" w:footer="720" w:gutter="0"/>
          <w:cols w:space="720"/>
        </w:sect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64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position w:val="-1"/>
          <w:sz w:val="24"/>
          <w:szCs w:val="24"/>
        </w:rPr>
        <w:t>Pemetaan EER menjadi model relasional :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2369E" w:rsidP="00F2369E">
      <w:pPr>
        <w:spacing w:line="276" w:lineRule="auto"/>
        <w:jc w:val="center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DC55BEA" wp14:editId="34E22520">
            <wp:extent cx="4514850" cy="4029075"/>
            <wp:effectExtent l="0" t="0" r="0" b="9525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Pemetaan (mapping) EER ke model Relasional</w:t>
      </w:r>
    </w:p>
    <w:p w:rsidR="004B7AF8" w:rsidRPr="00192139" w:rsidRDefault="00F37566" w:rsidP="00645E26">
      <w:pPr>
        <w:spacing w:line="276" w:lineRule="auto"/>
        <w:ind w:left="120" w:right="850" w:firstLine="7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Algoritma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pemetaannya merupakan perluasan atau lanjutan dari pemetaan ER.</w:t>
      </w:r>
    </w:p>
    <w:p w:rsidR="004B7AF8" w:rsidRPr="00192139" w:rsidRDefault="00F37566" w:rsidP="00645E26">
      <w:pPr>
        <w:spacing w:line="276" w:lineRule="auto"/>
        <w:ind w:left="1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b/>
          <w:sz w:val="24"/>
          <w:szCs w:val="24"/>
        </w:rPr>
        <w:t>Langkah 13</w:t>
      </w:r>
      <w:r w:rsidRPr="00192139">
        <w:rPr>
          <w:rFonts w:asciiTheme="minorHAnsi" w:hAnsiTheme="minorHAnsi"/>
          <w:b/>
          <w:spacing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: Untuk memetakan Spesialisasi.</w:t>
      </w:r>
    </w:p>
    <w:p w:rsidR="004B7AF8" w:rsidRPr="00192139" w:rsidRDefault="00F37566" w:rsidP="00645E26">
      <w:pPr>
        <w:spacing w:line="276" w:lineRule="auto"/>
        <w:ind w:left="840" w:right="45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Attrs( R ) = atribut-atribut relasi R, sedangkan PK( R )=primary key pada R. Untuk setiap spe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>ialisasi dengan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 subclass {S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1</w:t>
      </w:r>
      <w:r w:rsidRPr="00192139">
        <w:rPr>
          <w:rFonts w:asciiTheme="minorHAnsi" w:hAnsiTheme="minorHAnsi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2"/>
          <w:sz w:val="24"/>
          <w:szCs w:val="24"/>
        </w:rPr>
        <w:t>S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2</w:t>
      </w:r>
      <w:r w:rsidRPr="00192139">
        <w:rPr>
          <w:rFonts w:asciiTheme="minorHAnsi" w:hAnsiTheme="minorHAnsi"/>
          <w:sz w:val="24"/>
          <w:szCs w:val="24"/>
        </w:rPr>
        <w:t>, …, S</w:t>
      </w:r>
      <w:r w:rsidRPr="00192139">
        <w:rPr>
          <w:rFonts w:asciiTheme="minorHAnsi" w:hAnsiTheme="minorHAnsi"/>
          <w:spacing w:val="-3"/>
          <w:position w:val="-5"/>
          <w:sz w:val="24"/>
          <w:szCs w:val="24"/>
        </w:rPr>
        <w:t>m</w:t>
      </w:r>
      <w:r w:rsidRPr="00192139">
        <w:rPr>
          <w:rFonts w:asciiTheme="minorHAnsi" w:hAnsiTheme="minorHAnsi"/>
          <w:sz w:val="24"/>
          <w:szCs w:val="24"/>
        </w:rPr>
        <w:t xml:space="preserve">} dan superclass C, dimana atribut C adalah {k, </w:t>
      </w:r>
      <w:r w:rsidRPr="00192139">
        <w:rPr>
          <w:rFonts w:asciiTheme="minorHAnsi" w:hAnsiTheme="minorHAnsi"/>
          <w:spacing w:val="-2"/>
          <w:sz w:val="24"/>
          <w:szCs w:val="24"/>
        </w:rPr>
        <w:t>a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1</w:t>
      </w:r>
      <w:r w:rsidRPr="00192139">
        <w:rPr>
          <w:rFonts w:asciiTheme="minorHAnsi" w:hAnsiTheme="minorHAnsi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2</w:t>
      </w:r>
      <w:r w:rsidRPr="00192139">
        <w:rPr>
          <w:rFonts w:asciiTheme="minorHAnsi" w:hAnsiTheme="minorHAnsi"/>
          <w:sz w:val="24"/>
          <w:szCs w:val="24"/>
        </w:rPr>
        <w:t xml:space="preserve">, …,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position w:val="-5"/>
          <w:sz w:val="24"/>
          <w:szCs w:val="24"/>
        </w:rPr>
        <w:t>n</w:t>
      </w:r>
      <w:r w:rsidRPr="00192139">
        <w:rPr>
          <w:rFonts w:asciiTheme="minorHAnsi" w:hAnsiTheme="minorHAnsi"/>
          <w:sz w:val="24"/>
          <w:szCs w:val="24"/>
        </w:rPr>
        <w:t>}dan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k=PK.</w:t>
      </w:r>
    </w:p>
    <w:p w:rsidR="004B7AF8" w:rsidRPr="00192139" w:rsidRDefault="00F37566" w:rsidP="00645E26">
      <w:pPr>
        <w:spacing w:line="276" w:lineRule="auto"/>
        <w:ind w:left="1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Ini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dapat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dipetakan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den</w:t>
      </w:r>
      <w:r w:rsidRPr="00192139">
        <w:rPr>
          <w:rFonts w:asciiTheme="minorHAnsi" w:hAnsiTheme="minorHAnsi"/>
          <w:spacing w:val="1"/>
          <w:sz w:val="24"/>
          <w:szCs w:val="24"/>
        </w:rPr>
        <w:t>g</w:t>
      </w:r>
      <w:r w:rsidRPr="00192139">
        <w:rPr>
          <w:rFonts w:asciiTheme="minorHAnsi" w:hAnsiTheme="minorHAnsi"/>
          <w:sz w:val="24"/>
          <w:szCs w:val="24"/>
        </w:rPr>
        <w:t>an beberapa cara berikut.</w:t>
      </w:r>
    </w:p>
    <w:p w:rsidR="004B7AF8" w:rsidRPr="00192139" w:rsidRDefault="00F37566" w:rsidP="00F2369E">
      <w:pPr>
        <w:spacing w:line="276" w:lineRule="auto"/>
        <w:ind w:left="12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 xml:space="preserve">.  </w:t>
      </w:r>
      <w:r w:rsidRPr="00192139">
        <w:rPr>
          <w:rFonts w:asciiTheme="minorHAnsi" w:hAnsiTheme="minorHAnsi"/>
          <w:spacing w:val="77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Buat suatu relasi L dengan a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>ribut</w:t>
      </w:r>
      <w:r w:rsidRPr="00192139">
        <w:rPr>
          <w:rFonts w:asciiTheme="minorHAnsi" w:hAnsiTheme="minorHAnsi"/>
          <w:spacing w:val="-1"/>
          <w:sz w:val="24"/>
          <w:szCs w:val="24"/>
        </w:rPr>
        <w:t>-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tr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but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Attr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sz w:val="24"/>
          <w:szCs w:val="24"/>
        </w:rPr>
        <w:t xml:space="preserve">(L)= </w:t>
      </w:r>
      <w:r w:rsidRPr="00192139">
        <w:rPr>
          <w:rFonts w:asciiTheme="minorHAnsi" w:hAnsiTheme="minorHAnsi"/>
          <w:spacing w:val="-1"/>
          <w:sz w:val="24"/>
          <w:szCs w:val="24"/>
        </w:rPr>
        <w:t>{</w:t>
      </w:r>
      <w:r w:rsidRPr="00192139">
        <w:rPr>
          <w:rFonts w:asciiTheme="minorHAnsi" w:hAnsiTheme="minorHAnsi"/>
          <w:spacing w:val="1"/>
          <w:sz w:val="24"/>
          <w:szCs w:val="24"/>
        </w:rPr>
        <w:t>k</w:t>
      </w:r>
      <w:r w:rsidRPr="00192139">
        <w:rPr>
          <w:rFonts w:asciiTheme="minorHAnsi" w:hAnsiTheme="minorHAnsi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1</w:t>
      </w:r>
      <w:r w:rsidRPr="00192139">
        <w:rPr>
          <w:rFonts w:asciiTheme="minorHAnsi" w:hAnsiTheme="minorHAnsi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position w:val="-5"/>
          <w:sz w:val="24"/>
          <w:szCs w:val="24"/>
        </w:rPr>
        <w:t>2</w:t>
      </w:r>
      <w:r w:rsidRPr="00192139">
        <w:rPr>
          <w:rFonts w:asciiTheme="minorHAnsi" w:hAnsiTheme="minorHAnsi"/>
          <w:sz w:val="24"/>
          <w:szCs w:val="24"/>
        </w:rPr>
        <w:t xml:space="preserve">, …,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n</w:t>
      </w:r>
      <w:r w:rsidRPr="00192139">
        <w:rPr>
          <w:rFonts w:asciiTheme="minorHAnsi" w:hAnsiTheme="minorHAnsi"/>
          <w:sz w:val="24"/>
          <w:szCs w:val="24"/>
        </w:rPr>
        <w:t>}</w:t>
      </w:r>
      <w:r w:rsidR="00F2369E" w:rsidRPr="00192139">
        <w:rPr>
          <w:rFonts w:asciiTheme="minorHAnsi" w:hAnsiTheme="minorHAnsi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dan PK(L)=k.</w:t>
      </w:r>
    </w:p>
    <w:p w:rsidR="004B7AF8" w:rsidRPr="00192139" w:rsidRDefault="00F37566" w:rsidP="00645E26">
      <w:pPr>
        <w:spacing w:line="276" w:lineRule="auto"/>
        <w:ind w:left="6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 xml:space="preserve">Buat juga relasi </w:t>
      </w:r>
      <w:r w:rsidRPr="00192139">
        <w:rPr>
          <w:rFonts w:asciiTheme="minorHAnsi" w:hAnsiTheme="minorHAnsi"/>
          <w:spacing w:val="-3"/>
          <w:sz w:val="24"/>
          <w:szCs w:val="24"/>
        </w:rPr>
        <w:t>L</w:t>
      </w:r>
      <w:r w:rsidRPr="00192139">
        <w:rPr>
          <w:rFonts w:asciiTheme="minorHAnsi" w:hAnsiTheme="minorHAnsi"/>
          <w:position w:val="-5"/>
          <w:sz w:val="24"/>
          <w:szCs w:val="24"/>
        </w:rPr>
        <w:t xml:space="preserve">i </w:t>
      </w:r>
      <w:r w:rsidRPr="00192139">
        <w:rPr>
          <w:rFonts w:asciiTheme="minorHAnsi" w:hAnsiTheme="minorHAnsi"/>
          <w:sz w:val="24"/>
          <w:szCs w:val="24"/>
        </w:rPr>
        <w:t xml:space="preserve">untuk setiap subclass </w:t>
      </w:r>
      <w:r w:rsidRPr="00192139">
        <w:rPr>
          <w:rFonts w:asciiTheme="minorHAnsi" w:hAnsiTheme="minorHAnsi"/>
          <w:spacing w:val="-3"/>
          <w:sz w:val="24"/>
          <w:szCs w:val="24"/>
        </w:rPr>
        <w:t>S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 xml:space="preserve">, 1 </w:t>
      </w:r>
      <w:r w:rsidRPr="00192139">
        <w:rPr>
          <w:rFonts w:asciiTheme="minorHAnsi" w:eastAsia="Batang" w:hAnsiTheme="minorHAnsi" w:cs="Batang"/>
          <w:w w:val="87"/>
          <w:sz w:val="24"/>
          <w:szCs w:val="24"/>
          <w:u w:val="single" w:color="000000"/>
        </w:rPr>
        <w:t>&lt;</w:t>
      </w:r>
      <w:r w:rsidRPr="00192139">
        <w:rPr>
          <w:rFonts w:asciiTheme="minorHAnsi" w:eastAsia="Batang" w:hAnsiTheme="minorHAnsi" w:cs="Batang"/>
          <w:spacing w:val="-13"/>
          <w:w w:val="87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i </w:t>
      </w:r>
      <w:r w:rsidRPr="00192139">
        <w:rPr>
          <w:rFonts w:asciiTheme="minorHAnsi" w:eastAsia="Batang" w:hAnsiTheme="minorHAnsi" w:cs="Batang"/>
          <w:w w:val="87"/>
          <w:sz w:val="24"/>
          <w:szCs w:val="24"/>
          <w:u w:val="single" w:color="000000"/>
        </w:rPr>
        <w:t>&lt;</w:t>
      </w:r>
      <w:r w:rsidRPr="00192139">
        <w:rPr>
          <w:rFonts w:asciiTheme="minorHAnsi" w:eastAsia="Batang" w:hAnsiTheme="minorHAnsi" w:cs="Batang"/>
          <w:spacing w:val="-13"/>
          <w:w w:val="87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m, dengan atribut</w:t>
      </w:r>
    </w:p>
    <w:p w:rsidR="004B7AF8" w:rsidRPr="00192139" w:rsidRDefault="00F37566" w:rsidP="00645E26">
      <w:pPr>
        <w:spacing w:line="276" w:lineRule="auto"/>
        <w:ind w:left="66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Attrs(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 xml:space="preserve">) = {k}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  <w:r w:rsidRPr="00192139">
        <w:rPr>
          <w:rFonts w:asciiTheme="minorHAnsi" w:eastAsia="Batang" w:hAnsiTheme="minorHAnsi" w:cs="Batang"/>
          <w:spacing w:val="-2"/>
          <w:w w:val="76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{attrs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} dan PK(</w:t>
      </w:r>
      <w:r w:rsidRPr="00192139">
        <w:rPr>
          <w:rFonts w:asciiTheme="minorHAnsi" w:hAnsiTheme="minorHAnsi"/>
          <w:spacing w:val="1"/>
          <w:sz w:val="24"/>
          <w:szCs w:val="24"/>
        </w:rPr>
        <w:t>L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) = k.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F2369E">
      <w:pPr>
        <w:spacing w:line="276" w:lineRule="auto"/>
        <w:ind w:left="261" w:right="5425" w:hanging="16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lastRenderedPageBreak/>
        <w:t xml:space="preserve">Perhatikan gb. 1, mappingnya : </w:t>
      </w:r>
    </w:p>
    <w:p w:rsidR="00F2369E" w:rsidRPr="00192139" w:rsidRDefault="00F2369E" w:rsidP="00F2369E">
      <w:pPr>
        <w:spacing w:line="276" w:lineRule="auto"/>
        <w:ind w:left="261" w:right="5425" w:hanging="16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5B7DB351" wp14:editId="580A5C74">
            <wp:extent cx="3676650" cy="2762250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pacing w:val="1"/>
          <w:position w:val="1"/>
          <w:sz w:val="24"/>
          <w:szCs w:val="24"/>
        </w:rPr>
        <w:t>b</w:t>
      </w:r>
      <w:r w:rsidRPr="00192139">
        <w:rPr>
          <w:rFonts w:asciiTheme="minorHAnsi" w:hAnsiTheme="minorHAnsi"/>
          <w:position w:val="1"/>
          <w:sz w:val="24"/>
          <w:szCs w:val="24"/>
        </w:rPr>
        <w:t>.</w:t>
      </w:r>
      <w:r w:rsidRPr="00192139">
        <w:rPr>
          <w:rFonts w:asciiTheme="minorHAnsi" w:hAnsiTheme="minorHAnsi"/>
          <w:spacing w:val="39"/>
          <w:position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Buat relasi </w:t>
      </w:r>
      <w:r w:rsidRPr="00192139">
        <w:rPr>
          <w:rFonts w:asciiTheme="minorHAnsi" w:hAnsiTheme="minorHAnsi"/>
          <w:spacing w:val="-2"/>
          <w:position w:val="1"/>
          <w:sz w:val="24"/>
          <w:szCs w:val="24"/>
        </w:rPr>
        <w:t>L</w:t>
      </w:r>
      <w:r w:rsidRPr="00192139">
        <w:rPr>
          <w:rFonts w:asciiTheme="minorHAnsi" w:hAnsiTheme="minorHAnsi"/>
          <w:position w:val="-4"/>
          <w:sz w:val="24"/>
          <w:szCs w:val="24"/>
        </w:rPr>
        <w:t>i</w:t>
      </w:r>
      <w:r w:rsidRPr="00192139">
        <w:rPr>
          <w:rFonts w:asciiTheme="minorHAnsi" w:hAnsiTheme="minorHAnsi"/>
          <w:spacing w:val="29"/>
          <w:position w:val="-4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untuk setiap subclass </w:t>
      </w:r>
      <w:r w:rsidRPr="00192139">
        <w:rPr>
          <w:rFonts w:asciiTheme="minorHAnsi" w:hAnsiTheme="minorHAnsi"/>
          <w:spacing w:val="-4"/>
          <w:position w:val="1"/>
          <w:sz w:val="24"/>
          <w:szCs w:val="24"/>
        </w:rPr>
        <w:t>S</w:t>
      </w:r>
      <w:r w:rsidRPr="00192139">
        <w:rPr>
          <w:rFonts w:asciiTheme="minorHAnsi" w:hAnsiTheme="minorHAnsi"/>
          <w:position w:val="-4"/>
          <w:sz w:val="24"/>
          <w:szCs w:val="24"/>
        </w:rPr>
        <w:t>i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, 1 </w:t>
      </w:r>
      <w:r w:rsidRPr="00192139">
        <w:rPr>
          <w:rFonts w:asciiTheme="minorHAnsi" w:eastAsia="Batang" w:hAnsiTheme="minorHAnsi" w:cs="Batang"/>
          <w:w w:val="87"/>
          <w:position w:val="1"/>
          <w:sz w:val="24"/>
          <w:szCs w:val="24"/>
          <w:u w:val="single" w:color="000000"/>
        </w:rPr>
        <w:t>&lt;</w:t>
      </w:r>
      <w:r w:rsidRPr="00192139">
        <w:rPr>
          <w:rFonts w:asciiTheme="minorHAnsi" w:eastAsia="Batang" w:hAnsiTheme="minorHAnsi" w:cs="Batang"/>
          <w:spacing w:val="-13"/>
          <w:w w:val="87"/>
          <w:position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i </w:t>
      </w:r>
      <w:r w:rsidRPr="00192139">
        <w:rPr>
          <w:rFonts w:asciiTheme="minorHAnsi" w:eastAsia="Batang" w:hAnsiTheme="minorHAnsi" w:cs="Batang"/>
          <w:w w:val="87"/>
          <w:position w:val="1"/>
          <w:sz w:val="24"/>
          <w:szCs w:val="24"/>
          <w:u w:val="single" w:color="000000"/>
        </w:rPr>
        <w:t>&lt;</w:t>
      </w:r>
      <w:r w:rsidRPr="00192139">
        <w:rPr>
          <w:rFonts w:asciiTheme="minorHAnsi" w:eastAsia="Batang" w:hAnsiTheme="minorHAnsi" w:cs="Batang"/>
          <w:spacing w:val="-13"/>
          <w:w w:val="87"/>
          <w:position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</w:rPr>
        <w:t>m dengan atribut-atribut</w:t>
      </w:r>
    </w:p>
    <w:p w:rsidR="004B7AF8" w:rsidRPr="00192139" w:rsidRDefault="00F37566" w:rsidP="00645E26">
      <w:pPr>
        <w:spacing w:line="276" w:lineRule="auto"/>
        <w:ind w:left="421" w:right="1619" w:firstLine="39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Attrs(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 xml:space="preserve">) = {Attrs </w:t>
      </w:r>
      <w:r w:rsidRPr="00192139">
        <w:rPr>
          <w:rFonts w:asciiTheme="minorHAnsi" w:hAnsiTheme="minorHAnsi"/>
          <w:spacing w:val="-1"/>
          <w:sz w:val="24"/>
          <w:szCs w:val="24"/>
        </w:rPr>
        <w:t>S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 xml:space="preserve">}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  <w:r w:rsidRPr="00192139">
        <w:rPr>
          <w:rFonts w:asciiTheme="minorHAnsi" w:eastAsia="Batang" w:hAnsiTheme="minorHAnsi" w:cs="Batang"/>
          <w:spacing w:val="80"/>
          <w:w w:val="76"/>
          <w:sz w:val="24"/>
          <w:szCs w:val="24"/>
        </w:rPr>
        <w:t xml:space="preserve"> </w:t>
      </w:r>
      <w:r w:rsidRPr="00192139">
        <w:rPr>
          <w:rFonts w:asciiTheme="minorHAnsi" w:hAnsiTheme="minorHAnsi"/>
          <w:spacing w:val="-1"/>
          <w:sz w:val="24"/>
          <w:szCs w:val="24"/>
        </w:rPr>
        <w:t>{k</w:t>
      </w:r>
      <w:r w:rsidRPr="00192139">
        <w:rPr>
          <w:rFonts w:asciiTheme="minorHAnsi" w:hAnsiTheme="minorHAnsi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position w:val="-5"/>
          <w:sz w:val="24"/>
          <w:szCs w:val="24"/>
        </w:rPr>
        <w:t>1</w:t>
      </w:r>
      <w:r w:rsidRPr="00192139">
        <w:rPr>
          <w:rFonts w:asciiTheme="minorHAnsi" w:hAnsiTheme="minorHAnsi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position w:val="-5"/>
          <w:sz w:val="24"/>
          <w:szCs w:val="24"/>
        </w:rPr>
        <w:t>2</w:t>
      </w:r>
      <w:r w:rsidRPr="00192139">
        <w:rPr>
          <w:rFonts w:asciiTheme="minorHAnsi" w:hAnsiTheme="minorHAnsi"/>
          <w:sz w:val="24"/>
          <w:szCs w:val="24"/>
        </w:rPr>
        <w:t>, …, a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n</w:t>
      </w:r>
      <w:r w:rsidRPr="00192139">
        <w:rPr>
          <w:rFonts w:asciiTheme="minorHAnsi" w:hAnsiTheme="minorHAnsi"/>
          <w:sz w:val="24"/>
          <w:szCs w:val="24"/>
        </w:rPr>
        <w:t>} dan PK(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 xml:space="preserve">) = k. </w:t>
      </w:r>
      <w:r w:rsidRPr="00192139">
        <w:rPr>
          <w:rFonts w:asciiTheme="minorHAnsi" w:hAnsiTheme="minorHAnsi"/>
          <w:spacing w:val="-2"/>
          <w:sz w:val="24"/>
          <w:szCs w:val="24"/>
        </w:rPr>
        <w:t>P</w:t>
      </w:r>
      <w:r w:rsidRPr="00192139">
        <w:rPr>
          <w:rFonts w:asciiTheme="minorHAnsi" w:hAnsiTheme="minorHAnsi"/>
          <w:spacing w:val="1"/>
          <w:sz w:val="24"/>
          <w:szCs w:val="24"/>
        </w:rPr>
        <w:t>e</w:t>
      </w:r>
      <w:r w:rsidRPr="00192139">
        <w:rPr>
          <w:rFonts w:asciiTheme="minorHAnsi" w:hAnsiTheme="minorHAnsi"/>
          <w:sz w:val="24"/>
          <w:szCs w:val="24"/>
        </w:rPr>
        <w:t>rhat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pacing w:val="1"/>
          <w:sz w:val="24"/>
          <w:szCs w:val="24"/>
        </w:rPr>
        <w:t>k</w:t>
      </w:r>
      <w:r w:rsidRPr="00192139">
        <w:rPr>
          <w:rFonts w:asciiTheme="minorHAnsi" w:hAnsiTheme="minorHAnsi"/>
          <w:sz w:val="24"/>
          <w:szCs w:val="24"/>
        </w:rPr>
        <w:t>an g</w:t>
      </w:r>
      <w:r w:rsidRPr="00192139">
        <w:rPr>
          <w:rFonts w:asciiTheme="minorHAnsi" w:hAnsiTheme="minorHAnsi"/>
          <w:spacing w:val="1"/>
          <w:sz w:val="24"/>
          <w:szCs w:val="24"/>
        </w:rPr>
        <w:t>b</w:t>
      </w:r>
      <w:r w:rsidRPr="00192139">
        <w:rPr>
          <w:rFonts w:asciiTheme="minorHAnsi" w:hAnsiTheme="minorHAnsi"/>
          <w:sz w:val="24"/>
          <w:szCs w:val="24"/>
        </w:rPr>
        <w:t>. 3 , mappingnya :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422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pacing w:val="-2"/>
          <w:position w:val="-1"/>
          <w:sz w:val="24"/>
          <w:szCs w:val="24"/>
        </w:rPr>
        <w:t>M</w:t>
      </w:r>
      <w:r w:rsidRPr="00192139">
        <w:rPr>
          <w:rFonts w:asciiTheme="minorHAnsi" w:hAnsiTheme="minorHAnsi"/>
          <w:position w:val="-1"/>
          <w:sz w:val="24"/>
          <w:szCs w:val="24"/>
        </w:rPr>
        <w:t>OBIL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540"/>
        <w:gridCol w:w="2321"/>
        <w:gridCol w:w="2620"/>
      </w:tblGrid>
      <w:tr w:rsidR="004B7AF8" w:rsidRPr="00192139">
        <w:trPr>
          <w:trHeight w:hRule="exact" w:val="540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145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  <w:u w:val="single" w:color="000000"/>
              </w:rPr>
              <w:t>NOKEND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56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HARGA</w:t>
            </w:r>
          </w:p>
        </w:tc>
        <w:tc>
          <w:tcPr>
            <w:tcW w:w="23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174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pacing w:val="-1"/>
                <w:sz w:val="24"/>
                <w:szCs w:val="24"/>
              </w:rPr>
              <w:t>M</w:t>
            </w:r>
            <w:r w:rsidRPr="00192139">
              <w:rPr>
                <w:rFonts w:asciiTheme="minorHAnsi" w:hAnsiTheme="minorHAnsi"/>
                <w:sz w:val="24"/>
                <w:szCs w:val="24"/>
              </w:rPr>
              <w:t>AX_CEPAT</w:t>
            </w:r>
          </w:p>
        </w:tc>
        <w:tc>
          <w:tcPr>
            <w:tcW w:w="2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54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JU</w:t>
            </w:r>
            <w:r w:rsidRPr="00192139">
              <w:rPr>
                <w:rFonts w:asciiTheme="minorHAnsi" w:hAnsiTheme="minorHAnsi"/>
                <w:spacing w:val="-2"/>
                <w:sz w:val="24"/>
                <w:szCs w:val="24"/>
              </w:rPr>
              <w:t>M</w:t>
            </w:r>
            <w:r w:rsidRPr="00192139">
              <w:rPr>
                <w:rFonts w:asciiTheme="minorHAnsi" w:hAnsiTheme="minorHAnsi"/>
                <w:spacing w:val="1"/>
                <w:sz w:val="24"/>
                <w:szCs w:val="24"/>
              </w:rPr>
              <w:t>_</w:t>
            </w:r>
            <w:r w:rsidRPr="00192139">
              <w:rPr>
                <w:rFonts w:asciiTheme="minorHAnsi" w:hAnsiTheme="minorHAnsi"/>
                <w:sz w:val="24"/>
                <w:szCs w:val="24"/>
              </w:rPr>
              <w:t>PENUM</w:t>
            </w:r>
          </w:p>
        </w:tc>
      </w:tr>
    </w:tbl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50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TRUK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620"/>
        <w:gridCol w:w="2160"/>
        <w:gridCol w:w="1980"/>
      </w:tblGrid>
      <w:tr w:rsidR="004B7AF8" w:rsidRPr="00192139">
        <w:trPr>
          <w:trHeight w:hRule="exact" w:val="540"/>
        </w:trPr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145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  <w:u w:val="single" w:color="000000"/>
              </w:rPr>
              <w:t>NOKEND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56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HARGA</w:t>
            </w:r>
          </w:p>
        </w:tc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55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NO_POROS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29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MUATAN</w:t>
            </w:r>
          </w:p>
        </w:tc>
      </w:tr>
    </w:tbl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20"/>
        <w:rPr>
          <w:rFonts w:asciiTheme="minorHAnsi" w:eastAsia="Batang" w:hAnsiTheme="minorHAnsi" w:cs="Batang"/>
          <w:sz w:val="24"/>
          <w:szCs w:val="24"/>
        </w:rPr>
      </w:pPr>
      <w:r w:rsidRPr="00192139">
        <w:rPr>
          <w:rFonts w:asciiTheme="minorHAnsi" w:hAnsiTheme="minorHAnsi"/>
          <w:spacing w:val="1"/>
          <w:sz w:val="24"/>
          <w:szCs w:val="24"/>
        </w:rPr>
        <w:t>c</w:t>
      </w:r>
      <w:r w:rsidRPr="00192139">
        <w:rPr>
          <w:rFonts w:asciiTheme="minorHAnsi" w:hAnsiTheme="minorHAnsi"/>
          <w:sz w:val="24"/>
          <w:szCs w:val="24"/>
        </w:rPr>
        <w:t>.</w:t>
      </w:r>
      <w:r w:rsidRPr="00192139">
        <w:rPr>
          <w:rFonts w:asciiTheme="minorHAnsi" w:hAnsiTheme="minorHAnsi"/>
          <w:spacing w:val="57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Buat satu relasi L dengan atribut</w:t>
      </w:r>
      <w:r w:rsidRPr="00192139">
        <w:rPr>
          <w:rFonts w:asciiTheme="minorHAnsi" w:hAnsiTheme="minorHAnsi"/>
          <w:spacing w:val="-2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At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sz w:val="24"/>
          <w:szCs w:val="24"/>
        </w:rPr>
        <w:t xml:space="preserve">rs(L) = </w:t>
      </w:r>
      <w:r w:rsidRPr="00192139">
        <w:rPr>
          <w:rFonts w:asciiTheme="minorHAnsi" w:hAnsiTheme="minorHAnsi"/>
          <w:spacing w:val="-1"/>
          <w:sz w:val="24"/>
          <w:szCs w:val="24"/>
        </w:rPr>
        <w:t>{</w:t>
      </w:r>
      <w:r w:rsidRPr="00192139">
        <w:rPr>
          <w:rFonts w:asciiTheme="minorHAnsi" w:hAnsiTheme="minorHAnsi"/>
          <w:spacing w:val="1"/>
          <w:sz w:val="24"/>
          <w:szCs w:val="24"/>
        </w:rPr>
        <w:t>k</w:t>
      </w:r>
      <w:r w:rsidRPr="00192139">
        <w:rPr>
          <w:rFonts w:asciiTheme="minorHAnsi" w:hAnsiTheme="minorHAnsi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1</w:t>
      </w:r>
      <w:r w:rsidRPr="00192139">
        <w:rPr>
          <w:rFonts w:asciiTheme="minorHAnsi" w:hAnsiTheme="minorHAnsi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sz w:val="24"/>
          <w:szCs w:val="24"/>
        </w:rPr>
        <w:t>a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2</w:t>
      </w:r>
      <w:r w:rsidRPr="00192139">
        <w:rPr>
          <w:rFonts w:asciiTheme="minorHAnsi" w:hAnsiTheme="minorHAnsi"/>
          <w:sz w:val="24"/>
          <w:szCs w:val="24"/>
        </w:rPr>
        <w:t>,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…,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a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>n</w:t>
      </w:r>
      <w:r w:rsidRPr="00192139">
        <w:rPr>
          <w:rFonts w:asciiTheme="minorHAnsi" w:hAnsiTheme="minorHAnsi"/>
          <w:sz w:val="24"/>
          <w:szCs w:val="24"/>
        </w:rPr>
        <w:t xml:space="preserve">}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</w:p>
    <w:p w:rsidR="004B7AF8" w:rsidRPr="00192139" w:rsidRDefault="00F37566" w:rsidP="00645E26">
      <w:pPr>
        <w:spacing w:line="276" w:lineRule="auto"/>
        <w:ind w:left="480" w:right="1154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 xml:space="preserve">{attributes of  </w:t>
      </w:r>
      <w:r w:rsidRPr="00192139">
        <w:rPr>
          <w:rFonts w:asciiTheme="minorHAnsi" w:hAnsiTheme="minorHAnsi"/>
          <w:spacing w:val="-3"/>
          <w:sz w:val="24"/>
          <w:szCs w:val="24"/>
        </w:rPr>
        <w:t>S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}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  <w:r w:rsidRPr="00192139">
        <w:rPr>
          <w:rFonts w:asciiTheme="minorHAnsi" w:eastAsia="Batang" w:hAnsiTheme="minorHAnsi" w:cs="Batang"/>
          <w:w w:val="76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…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  <w:r w:rsidRPr="00192139">
        <w:rPr>
          <w:rFonts w:asciiTheme="minorHAnsi" w:eastAsia="Batang" w:hAnsiTheme="minorHAnsi" w:cs="Batang"/>
          <w:spacing w:val="-1"/>
          <w:w w:val="76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{attributes dari  </w:t>
      </w:r>
      <w:r w:rsidRPr="00192139">
        <w:rPr>
          <w:rFonts w:asciiTheme="minorHAnsi" w:hAnsiTheme="minorHAnsi"/>
          <w:spacing w:val="-2"/>
          <w:sz w:val="24"/>
          <w:szCs w:val="24"/>
        </w:rPr>
        <w:t>S</w:t>
      </w:r>
      <w:r w:rsidRPr="00192139">
        <w:rPr>
          <w:rFonts w:asciiTheme="minorHAnsi" w:hAnsiTheme="minorHAnsi"/>
          <w:spacing w:val="-1"/>
          <w:position w:val="-5"/>
          <w:sz w:val="24"/>
          <w:szCs w:val="24"/>
        </w:rPr>
        <w:t>m</w:t>
      </w:r>
      <w:r w:rsidRPr="00192139">
        <w:rPr>
          <w:rFonts w:asciiTheme="minorHAnsi" w:hAnsiTheme="minorHAnsi"/>
          <w:sz w:val="24"/>
          <w:szCs w:val="24"/>
        </w:rPr>
        <w:t xml:space="preserve">}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  <w:r w:rsidRPr="00192139">
        <w:rPr>
          <w:rFonts w:asciiTheme="minorHAnsi" w:eastAsia="Batang" w:hAnsiTheme="minorHAnsi" w:cs="Batang"/>
          <w:spacing w:val="-1"/>
          <w:w w:val="76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{t} dan PK(L)=k. t ada</w:t>
      </w:r>
      <w:r w:rsidRPr="00192139">
        <w:rPr>
          <w:rFonts w:asciiTheme="minorHAnsi" w:hAnsiTheme="minorHAnsi"/>
          <w:spacing w:val="-1"/>
          <w:sz w:val="24"/>
          <w:szCs w:val="24"/>
        </w:rPr>
        <w:t>l</w:t>
      </w:r>
      <w:r w:rsidRPr="00192139">
        <w:rPr>
          <w:rFonts w:asciiTheme="minorHAnsi" w:hAnsiTheme="minorHAnsi"/>
          <w:sz w:val="24"/>
          <w:szCs w:val="24"/>
        </w:rPr>
        <w:t>ah atribut</w:t>
      </w:r>
      <w:r w:rsidRPr="00192139">
        <w:rPr>
          <w:rFonts w:asciiTheme="minorHAnsi" w:hAnsiTheme="minorHAnsi"/>
          <w:spacing w:val="-1"/>
          <w:sz w:val="24"/>
          <w:szCs w:val="24"/>
        </w:rPr>
        <w:t>-</w:t>
      </w:r>
      <w:r w:rsidRPr="00192139">
        <w:rPr>
          <w:rFonts w:asciiTheme="minorHAnsi" w:hAnsiTheme="minorHAnsi"/>
          <w:spacing w:val="1"/>
          <w:sz w:val="24"/>
          <w:szCs w:val="24"/>
        </w:rPr>
        <w:t>a</w:t>
      </w:r>
      <w:r w:rsidRPr="00192139">
        <w:rPr>
          <w:rFonts w:asciiTheme="minorHAnsi" w:hAnsiTheme="minorHAnsi"/>
          <w:sz w:val="24"/>
          <w:szCs w:val="24"/>
        </w:rPr>
        <w:t>tr</w:t>
      </w:r>
      <w:r w:rsidRPr="00192139">
        <w:rPr>
          <w:rFonts w:asciiTheme="minorHAnsi" w:hAnsiTheme="minorHAnsi"/>
          <w:spacing w:val="-1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but</w:t>
      </w:r>
      <w:r w:rsidRPr="00192139">
        <w:rPr>
          <w:rFonts w:asciiTheme="minorHAnsi" w:hAnsiTheme="minorHAnsi"/>
          <w:spacing w:val="-3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yang dimiliki subclass.</w:t>
      </w:r>
    </w:p>
    <w:p w:rsidR="004B7AF8" w:rsidRPr="00192139" w:rsidRDefault="00F37566" w:rsidP="00645E26">
      <w:pPr>
        <w:spacing w:line="276" w:lineRule="auto"/>
        <w:ind w:left="52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Perhatikan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gb. 1, mappingnya :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52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position w:val="-1"/>
          <w:sz w:val="24"/>
          <w:szCs w:val="24"/>
        </w:rPr>
        <w:t>PEGAWAI</w:t>
      </w:r>
    </w:p>
    <w:tbl>
      <w:tblPr>
        <w:tblW w:w="0" w:type="auto"/>
        <w:tblInd w:w="4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1320"/>
        <w:gridCol w:w="1740"/>
        <w:gridCol w:w="2120"/>
        <w:gridCol w:w="2020"/>
        <w:gridCol w:w="900"/>
      </w:tblGrid>
      <w:tr w:rsidR="004B7AF8" w:rsidRPr="00192139">
        <w:trPr>
          <w:trHeight w:hRule="exact" w:val="540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145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  <w:u w:val="single" w:color="000000"/>
              </w:rPr>
              <w:t>NOPEG</w:t>
            </w:r>
            <w:r w:rsidRPr="00192139">
              <w:rPr>
                <w:rFonts w:asciiTheme="minorHAnsi" w:hAnsiTheme="minorHAnsi"/>
                <w:spacing w:val="-1"/>
                <w:sz w:val="24"/>
                <w:szCs w:val="24"/>
                <w:u w:val="single" w:color="000000"/>
              </w:rPr>
              <w:t xml:space="preserve"> 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33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NA</w:t>
            </w:r>
            <w:r w:rsidRPr="00192139">
              <w:rPr>
                <w:rFonts w:asciiTheme="minorHAnsi" w:hAnsiTheme="minorHAnsi"/>
                <w:spacing w:val="-2"/>
                <w:sz w:val="24"/>
                <w:szCs w:val="24"/>
              </w:rPr>
              <w:t>M</w:t>
            </w:r>
            <w:r w:rsidRPr="00192139">
              <w:rPr>
                <w:rFonts w:asciiTheme="minorHAnsi" w:hAnsiTheme="minorHAnsi"/>
                <w:sz w:val="24"/>
                <w:szCs w:val="24"/>
              </w:rPr>
              <w:t>A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10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ALAMAT</w:t>
            </w:r>
          </w:p>
        </w:tc>
        <w:tc>
          <w:tcPr>
            <w:tcW w:w="2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38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TGL_LAHIR</w:t>
            </w:r>
          </w:p>
        </w:tc>
        <w:tc>
          <w:tcPr>
            <w:tcW w:w="2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117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sz w:val="24"/>
                <w:szCs w:val="24"/>
              </w:rPr>
              <w:t>KEC_KETIK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B7AF8" w:rsidRPr="00192139" w:rsidRDefault="00F37566" w:rsidP="00645E26">
            <w:pPr>
              <w:spacing w:line="276" w:lineRule="auto"/>
              <w:ind w:left="258"/>
              <w:rPr>
                <w:rFonts w:asciiTheme="minorHAnsi" w:hAnsiTheme="minorHAnsi"/>
                <w:sz w:val="24"/>
                <w:szCs w:val="24"/>
              </w:rPr>
            </w:pPr>
            <w:r w:rsidRPr="00192139">
              <w:rPr>
                <w:rFonts w:asciiTheme="minorHAnsi" w:hAnsiTheme="minorHAnsi"/>
                <w:b/>
                <w:sz w:val="24"/>
                <w:szCs w:val="24"/>
              </w:rPr>
              <w:t>…</w:t>
            </w:r>
          </w:p>
        </w:tc>
      </w:tr>
    </w:tbl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E7415" w:rsidP="00645E26">
      <w:pPr>
        <w:spacing w:line="276" w:lineRule="auto"/>
        <w:ind w:left="953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503302882" behindDoc="1" locked="0" layoutInCell="1" allowOverlap="1" wp14:anchorId="7DFA688F" wp14:editId="0A8A2872">
                <wp:simplePos x="0" y="0"/>
                <wp:positionH relativeFrom="page">
                  <wp:posOffset>1367155</wp:posOffset>
                </wp:positionH>
                <wp:positionV relativeFrom="paragraph">
                  <wp:posOffset>-43180</wp:posOffset>
                </wp:positionV>
                <wp:extent cx="3895725" cy="352425"/>
                <wp:effectExtent l="5080" t="5080" r="4445" b="444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725" cy="352425"/>
                          <a:chOff x="2153" y="-68"/>
                          <a:chExt cx="6135" cy="55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2160" y="-60"/>
                            <a:ext cx="6120" cy="540"/>
                            <a:chOff x="2160" y="-60"/>
                            <a:chExt cx="6120" cy="540"/>
                          </a:xfrm>
                        </wpg:grpSpPr>
                        <wps:wsp>
                          <wps:cNvPr id="4" name="Freeform 8"/>
                          <wps:cNvSpPr>
                            <a:spLocks/>
                          </wps:cNvSpPr>
                          <wps:spPr bwMode="auto">
                            <a:xfrm>
                              <a:off x="2160" y="-60"/>
                              <a:ext cx="6120" cy="540"/>
                            </a:xfrm>
                            <a:custGeom>
                              <a:avLst/>
                              <a:gdLst>
                                <a:gd name="T0" fmla="+- 0 8280 2160"/>
                                <a:gd name="T1" fmla="*/ T0 w 6120"/>
                                <a:gd name="T2" fmla="+- 0 -60 -60"/>
                                <a:gd name="T3" fmla="*/ -60 h 540"/>
                                <a:gd name="T4" fmla="+- 0 2160 2160"/>
                                <a:gd name="T5" fmla="*/ T4 w 6120"/>
                                <a:gd name="T6" fmla="+- 0 -60 -60"/>
                                <a:gd name="T7" fmla="*/ -60 h 540"/>
                                <a:gd name="T8" fmla="+- 0 2160 2160"/>
                                <a:gd name="T9" fmla="*/ T8 w 6120"/>
                                <a:gd name="T10" fmla="+- 0 480 -60"/>
                                <a:gd name="T11" fmla="*/ 480 h 540"/>
                                <a:gd name="T12" fmla="+- 0 8280 2160"/>
                                <a:gd name="T13" fmla="*/ T12 w 6120"/>
                                <a:gd name="T14" fmla="+- 0 480 -60"/>
                                <a:gd name="T15" fmla="*/ 480 h 540"/>
                                <a:gd name="T16" fmla="+- 0 8280 2160"/>
                                <a:gd name="T17" fmla="*/ T16 w 6120"/>
                                <a:gd name="T18" fmla="+- 0 -60 -60"/>
                                <a:gd name="T19" fmla="*/ -60 h 5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120" h="540">
                                  <a:moveTo>
                                    <a:pt x="61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40"/>
                                  </a:lnTo>
                                  <a:lnTo>
                                    <a:pt x="6120" y="540"/>
                                  </a:lnTo>
                                  <a:lnTo>
                                    <a:pt x="61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3060" y="-60"/>
                              <a:ext cx="0" cy="540"/>
                              <a:chOff x="3060" y="-60"/>
                              <a:chExt cx="0" cy="540"/>
                            </a:xfrm>
                          </wpg:grpSpPr>
                          <wps:wsp>
                            <wps:cNvPr id="6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3060" y="-60"/>
                                <a:ext cx="0" cy="540"/>
                              </a:xfrm>
                              <a:custGeom>
                                <a:avLst/>
                                <a:gdLst>
                                  <a:gd name="T0" fmla="+- 0 -60 -60"/>
                                  <a:gd name="T1" fmla="*/ -60 h 540"/>
                                  <a:gd name="T2" fmla="+- 0 480 -60"/>
                                  <a:gd name="T3" fmla="*/ 480 h 540"/>
                                </a:gdLst>
                                <a:ahLst/>
                                <a:cxnLst>
                                  <a:cxn ang="0">
                                    <a:pos x="0" y="T1"/>
                                  </a:cxn>
                                  <a:cxn ang="0">
                                    <a:pos x="0" y="T3"/>
                                  </a:cxn>
                                </a:cxnLst>
                                <a:rect l="0" t="0" r="r" b="b"/>
                                <a:pathLst>
                                  <a:path h="540">
                                    <a:moveTo>
                                      <a:pt x="0" y="0"/>
                                    </a:moveTo>
                                    <a:lnTo>
                                      <a:pt x="0" y="54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6840" y="-60"/>
                                <a:ext cx="0" cy="540"/>
                                <a:chOff x="6840" y="-60"/>
                                <a:chExt cx="0" cy="540"/>
                              </a:xfrm>
                            </wpg:grpSpPr>
                            <wps:wsp>
                              <wps:cNvPr id="8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6840" y="-60"/>
                                  <a:ext cx="0" cy="540"/>
                                </a:xfrm>
                                <a:custGeom>
                                  <a:avLst/>
                                  <a:gdLst>
                                    <a:gd name="T0" fmla="+- 0 -60 -60"/>
                                    <a:gd name="T1" fmla="*/ -60 h 540"/>
                                    <a:gd name="T2" fmla="+- 0 480 -60"/>
                                    <a:gd name="T3" fmla="*/ 480 h 540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540">
                                      <a:moveTo>
                                        <a:pt x="0" y="0"/>
                                      </a:moveTo>
                                      <a:lnTo>
                                        <a:pt x="0" y="54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2F280" id="Group 2" o:spid="_x0000_s1026" style="position:absolute;margin-left:107.65pt;margin-top:-3.4pt;width:306.75pt;height:27.75pt;z-index:-13598;mso-position-horizontal-relative:page" coordorigin="2153,-68" coordsize="6135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">
                <v:group id="Group 3" o:spid="_x0000_s1027" style="position:absolute;left:2160;top:-60;width:6120;height:540" coordorigin="2160,-60" coordsize="612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8" o:spid="_x0000_s1028" style="position:absolute;left:2160;top:-60;width:6120;height:540;visibility:visible;mso-wrap-style:square;v-text-anchor:top" coordsize="612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WmfsMA&#10;AADaAAAADwAAAGRycy9kb3ducmV2LnhtbESPQWuDQBSE74X8h+UFemtWEynBZBMkEOgtUdtDbg/3&#10;RSXuW3G3avvru4VCj8PMfMPsj7PpxEiDay0riFcRCOLK6pZrBe/l+WULwnlkjZ1lUvBFDo6HxdMe&#10;U20nzmksfC0ChF2KChrv+1RKVzVk0K1sTxy8ux0M+iCHWuoBpwA3nVxH0as02HJYaLCnU0PVo/g0&#10;Cm5ll1wyl0yP87i5Vlf9UebfsVLPyznbgfA0+//wX/tNK0jg90q4Af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WmfsMAAADaAAAADwAAAAAAAAAAAAAAAACYAgAAZHJzL2Rv&#10;d25yZXYueG1sUEsFBgAAAAAEAAQA9QAAAIgDAAAAAA==&#10;" path="m6120,l,,,540r6120,l6120,xe" filled="f">
                    <v:path arrowok="t" o:connecttype="custom" o:connectlocs="6120,-60;0,-60;0,480;6120,480;6120,-60" o:connectangles="0,0,0,0,0"/>
                  </v:shape>
                  <v:group id="Group 4" o:spid="_x0000_s1029" style="position:absolute;left:3060;top:-60;width:0;height:540" coordorigin="3060,-60" coordsize="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Freeform 7" o:spid="_x0000_s1030" style="position:absolute;left:3060;top:-60;width:0;height:540;visibility:visible;mso-wrap-style:square;v-text-anchor:top" coordsize="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Z0WcMA&#10;AADaAAAADwAAAGRycy9kb3ducmV2LnhtbESPQWsCMRSE74L/ITyhN83qQetqFBFKBUFQi3p8bJ6b&#10;xc3Luonr1l/fFAo9DjPzDTNftrYUDdW+cKxgOEhAEGdOF5wr+Dp+9N9B+ICssXRMCr7Jw3LR7cwx&#10;1e7Je2oOIRcRwj5FBSaEKpXSZ4Ys+oGriKN3dbXFEGWdS13jM8JtKUdJMpYWC44LBitaG8puh4dV&#10;MB1NzPZzdz5e7k1y2tvX5NTSVqm3XruagQjUhv/wX3ujFYzh90q8A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Z0WcMAAADaAAAADwAAAAAAAAAAAAAAAACYAgAAZHJzL2Rv&#10;d25yZXYueG1sUEsFBgAAAAAEAAQA9QAAAIgDAAAAAA==&#10;" path="m,l,540e" filled="f">
                      <v:path arrowok="t" o:connecttype="custom" o:connectlocs="0,-60;0,480" o:connectangles="0,0"/>
                    </v:shape>
                    <v:group id="Group 5" o:spid="_x0000_s1031" style="position:absolute;left:6840;top:-60;width:0;height:540" coordorigin="6840,-60" coordsize="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shape id="Freeform 6" o:spid="_x0000_s1032" style="position:absolute;left:6840;top:-60;width:0;height:540;visibility:visible;mso-wrap-style:square;v-text-anchor:top" coordsize="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VFsMAA&#10;AADaAAAADwAAAGRycy9kb3ducmV2LnhtbERPTYvCMBC9C/6HMII3TfWga9coIoiCIKiL7nFoZpuy&#10;zaQ2sVZ/vTks7PHxvufL1paiodoXjhWMhgkI4szpgnMFX+fN4AOED8gaS8ek4EkelotuZ46pdg8+&#10;UnMKuYgh7FNUYEKoUil9ZsiiH7qKOHI/rrYYIqxzqWt8xHBbynGSTKTFgmODwYrWhrLf090qmI2n&#10;Zr89XM/ftya5HO1remlpr1S/164+QQRqw7/4z73TCuLWeCXe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DVFsMAAAADaAAAADwAAAAAAAAAAAAAAAACYAgAAZHJzL2Rvd25y&#10;ZXYueG1sUEsFBgAAAAAEAAQA9QAAAIUDAAAAAA==&#10;" path="m,l,540e" filled="f">
                        <v:path arrowok="t" o:connecttype="custom" o:connectlocs="0,-60;0,480" o:connectangles="0,0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="00F37566" w:rsidRPr="00192139">
        <w:rPr>
          <w:rFonts w:asciiTheme="minorHAnsi" w:hAnsiTheme="minorHAnsi"/>
          <w:b/>
          <w:position w:val="-1"/>
          <w:sz w:val="24"/>
          <w:szCs w:val="24"/>
        </w:rPr>
        <w:t xml:space="preserve">…       </w:t>
      </w:r>
      <w:r w:rsidR="00F37566" w:rsidRPr="00192139">
        <w:rPr>
          <w:rFonts w:asciiTheme="minorHAnsi" w:hAnsiTheme="minorHAnsi"/>
          <w:position w:val="-1"/>
          <w:sz w:val="24"/>
          <w:szCs w:val="24"/>
        </w:rPr>
        <w:t>TINGKAT_K</w:t>
      </w:r>
      <w:r w:rsidR="00F37566" w:rsidRPr="00192139">
        <w:rPr>
          <w:rFonts w:asciiTheme="minorHAnsi" w:hAnsiTheme="minorHAnsi"/>
          <w:spacing w:val="-1"/>
          <w:position w:val="-1"/>
          <w:sz w:val="24"/>
          <w:szCs w:val="24"/>
        </w:rPr>
        <w:t>E</w:t>
      </w:r>
      <w:r w:rsidR="00F37566" w:rsidRPr="00192139">
        <w:rPr>
          <w:rFonts w:asciiTheme="minorHAnsi" w:hAnsiTheme="minorHAnsi"/>
          <w:position w:val="-1"/>
          <w:sz w:val="24"/>
          <w:szCs w:val="24"/>
        </w:rPr>
        <w:t>AHLIAN      AREA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20"/>
        <w:rPr>
          <w:rFonts w:asciiTheme="minorHAnsi" w:eastAsia="Batang" w:hAnsiTheme="minorHAnsi" w:cs="Batang"/>
          <w:sz w:val="24"/>
          <w:szCs w:val="24"/>
        </w:rPr>
      </w:pPr>
      <w:r w:rsidRPr="00192139">
        <w:rPr>
          <w:rFonts w:asciiTheme="minorHAnsi" w:hAnsiTheme="minorHAnsi"/>
          <w:spacing w:val="1"/>
          <w:position w:val="1"/>
          <w:sz w:val="24"/>
          <w:szCs w:val="24"/>
        </w:rPr>
        <w:t>d</w:t>
      </w:r>
      <w:r w:rsidRPr="00192139">
        <w:rPr>
          <w:rFonts w:asciiTheme="minorHAnsi" w:hAnsiTheme="minorHAnsi"/>
          <w:position w:val="1"/>
          <w:sz w:val="24"/>
          <w:szCs w:val="24"/>
        </w:rPr>
        <w:t>.</w:t>
      </w:r>
      <w:r w:rsidRPr="00192139">
        <w:rPr>
          <w:rFonts w:asciiTheme="minorHAnsi" w:hAnsiTheme="minorHAnsi"/>
          <w:spacing w:val="39"/>
          <w:position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</w:rPr>
        <w:t>Buat</w:t>
      </w:r>
      <w:r w:rsidRPr="00192139">
        <w:rPr>
          <w:rFonts w:asciiTheme="minorHAnsi" w:hAnsiTheme="minorHAnsi"/>
          <w:spacing w:val="-1"/>
          <w:position w:val="1"/>
          <w:sz w:val="24"/>
          <w:szCs w:val="24"/>
        </w:rPr>
        <w:t xml:space="preserve"> s</w:t>
      </w:r>
      <w:r w:rsidRPr="00192139">
        <w:rPr>
          <w:rFonts w:asciiTheme="minorHAnsi" w:hAnsiTheme="minorHAnsi"/>
          <w:spacing w:val="1"/>
          <w:position w:val="1"/>
          <w:sz w:val="24"/>
          <w:szCs w:val="24"/>
        </w:rPr>
        <w:t>a</w:t>
      </w:r>
      <w:r w:rsidRPr="00192139">
        <w:rPr>
          <w:rFonts w:asciiTheme="minorHAnsi" w:hAnsiTheme="minorHAnsi"/>
          <w:position w:val="1"/>
          <w:sz w:val="24"/>
          <w:szCs w:val="24"/>
        </w:rPr>
        <w:t>tu skema relasi</w:t>
      </w:r>
      <w:r w:rsidRPr="00192139">
        <w:rPr>
          <w:rFonts w:asciiTheme="minorHAnsi" w:hAnsiTheme="minorHAnsi"/>
          <w:spacing w:val="-2"/>
          <w:position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L dengan Attrs(L) = {k, </w:t>
      </w:r>
      <w:r w:rsidRPr="00192139">
        <w:rPr>
          <w:rFonts w:asciiTheme="minorHAnsi" w:hAnsiTheme="minorHAnsi"/>
          <w:spacing w:val="-2"/>
          <w:position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position w:val="-4"/>
          <w:sz w:val="24"/>
          <w:szCs w:val="24"/>
        </w:rPr>
        <w:t>1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position w:val="1"/>
          <w:sz w:val="24"/>
          <w:szCs w:val="24"/>
        </w:rPr>
        <w:t>a</w:t>
      </w:r>
      <w:r w:rsidRPr="00192139">
        <w:rPr>
          <w:rFonts w:asciiTheme="minorHAnsi" w:hAnsiTheme="minorHAnsi"/>
          <w:spacing w:val="-1"/>
          <w:position w:val="-4"/>
          <w:sz w:val="24"/>
          <w:szCs w:val="24"/>
        </w:rPr>
        <w:t>2</w:t>
      </w:r>
      <w:r w:rsidRPr="00192139">
        <w:rPr>
          <w:rFonts w:asciiTheme="minorHAnsi" w:hAnsiTheme="minorHAnsi"/>
          <w:position w:val="1"/>
          <w:sz w:val="24"/>
          <w:szCs w:val="24"/>
        </w:rPr>
        <w:t>, …, a</w:t>
      </w:r>
      <w:r w:rsidRPr="00192139">
        <w:rPr>
          <w:rFonts w:asciiTheme="minorHAnsi" w:hAnsiTheme="minorHAnsi"/>
          <w:spacing w:val="1"/>
          <w:position w:val="-4"/>
          <w:sz w:val="24"/>
          <w:szCs w:val="24"/>
        </w:rPr>
        <w:t>n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} </w:t>
      </w:r>
      <w:r w:rsidRPr="00192139">
        <w:rPr>
          <w:rFonts w:ascii="Cambria Math" w:eastAsia="Batang" w:hAnsi="Cambria Math" w:cs="Cambria Math"/>
          <w:w w:val="76"/>
          <w:position w:val="1"/>
          <w:sz w:val="24"/>
          <w:szCs w:val="24"/>
        </w:rPr>
        <w:t>∪</w:t>
      </w:r>
    </w:p>
    <w:p w:rsidR="004B7AF8" w:rsidRPr="00192139" w:rsidRDefault="00F37566" w:rsidP="00645E26">
      <w:pPr>
        <w:spacing w:line="276" w:lineRule="auto"/>
        <w:ind w:left="48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 xml:space="preserve">{attributes of  </w:t>
      </w:r>
      <w:r w:rsidRPr="00192139">
        <w:rPr>
          <w:rFonts w:asciiTheme="minorHAnsi" w:hAnsiTheme="minorHAnsi"/>
          <w:spacing w:val="-3"/>
          <w:sz w:val="24"/>
          <w:szCs w:val="24"/>
        </w:rPr>
        <w:t>S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z w:val="24"/>
          <w:szCs w:val="24"/>
        </w:rPr>
        <w:t>}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  <w:r w:rsidRPr="00192139">
        <w:rPr>
          <w:rFonts w:asciiTheme="minorHAnsi" w:eastAsia="Batang" w:hAnsiTheme="minorHAnsi" w:cs="Batang"/>
          <w:w w:val="76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…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  <w:r w:rsidRPr="00192139">
        <w:rPr>
          <w:rFonts w:asciiTheme="minorHAnsi" w:eastAsia="Batang" w:hAnsiTheme="minorHAnsi" w:cs="Batang"/>
          <w:spacing w:val="-1"/>
          <w:w w:val="76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{attributes dari </w:t>
      </w:r>
      <w:r w:rsidRPr="00192139">
        <w:rPr>
          <w:rFonts w:asciiTheme="minorHAnsi" w:hAnsiTheme="minorHAnsi"/>
          <w:spacing w:val="-2"/>
          <w:sz w:val="24"/>
          <w:szCs w:val="24"/>
        </w:rPr>
        <w:t>S</w:t>
      </w:r>
      <w:r w:rsidRPr="00192139">
        <w:rPr>
          <w:rFonts w:asciiTheme="minorHAnsi" w:hAnsiTheme="minorHAnsi"/>
          <w:spacing w:val="-3"/>
          <w:position w:val="-5"/>
          <w:sz w:val="24"/>
          <w:szCs w:val="24"/>
        </w:rPr>
        <w:t>m</w:t>
      </w:r>
      <w:r w:rsidRPr="00192139">
        <w:rPr>
          <w:rFonts w:asciiTheme="minorHAnsi" w:hAnsiTheme="minorHAnsi"/>
          <w:sz w:val="24"/>
          <w:szCs w:val="24"/>
        </w:rPr>
        <w:t>}</w:t>
      </w:r>
      <w:r w:rsidRPr="00192139">
        <w:rPr>
          <w:rFonts w:asciiTheme="minorHAnsi" w:hAnsiTheme="minorHAnsi"/>
          <w:spacing w:val="1"/>
          <w:sz w:val="24"/>
          <w:szCs w:val="24"/>
        </w:rPr>
        <w:t xml:space="preserve"> </w:t>
      </w:r>
      <w:r w:rsidRPr="00192139">
        <w:rPr>
          <w:rFonts w:ascii="Cambria Math" w:eastAsia="Batang" w:hAnsi="Cambria Math" w:cs="Cambria Math"/>
          <w:w w:val="76"/>
          <w:sz w:val="24"/>
          <w:szCs w:val="24"/>
        </w:rPr>
        <w:t>∪</w:t>
      </w:r>
      <w:r w:rsidRPr="00192139">
        <w:rPr>
          <w:rFonts w:asciiTheme="minorHAnsi" w:eastAsia="Batang" w:hAnsiTheme="minorHAnsi" w:cs="Batang"/>
          <w:w w:val="76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{ </w:t>
      </w:r>
      <w:r w:rsidRPr="00192139">
        <w:rPr>
          <w:rFonts w:asciiTheme="minorHAnsi" w:hAnsiTheme="minorHAnsi"/>
          <w:spacing w:val="-2"/>
          <w:sz w:val="24"/>
          <w:szCs w:val="24"/>
        </w:rPr>
        <w:t>t</w:t>
      </w:r>
      <w:r w:rsidRPr="00192139">
        <w:rPr>
          <w:rFonts w:asciiTheme="minorHAnsi" w:hAnsiTheme="minorHAnsi"/>
          <w:spacing w:val="-1"/>
          <w:position w:val="-5"/>
          <w:sz w:val="24"/>
          <w:szCs w:val="24"/>
        </w:rPr>
        <w:t>1</w:t>
      </w:r>
      <w:r w:rsidRPr="00192139">
        <w:rPr>
          <w:rFonts w:asciiTheme="minorHAnsi" w:hAnsiTheme="minorHAnsi"/>
          <w:sz w:val="24"/>
          <w:szCs w:val="24"/>
        </w:rPr>
        <w:t>, t</w:t>
      </w:r>
      <w:r w:rsidRPr="00192139">
        <w:rPr>
          <w:rFonts w:asciiTheme="minorHAnsi" w:hAnsiTheme="minorHAnsi"/>
          <w:spacing w:val="-1"/>
          <w:position w:val="-5"/>
          <w:sz w:val="24"/>
          <w:szCs w:val="24"/>
        </w:rPr>
        <w:t>2</w:t>
      </w:r>
      <w:r w:rsidRPr="00192139">
        <w:rPr>
          <w:rFonts w:asciiTheme="minorHAnsi" w:hAnsiTheme="minorHAnsi"/>
          <w:sz w:val="24"/>
          <w:szCs w:val="24"/>
        </w:rPr>
        <w:t xml:space="preserve">, …, </w:t>
      </w:r>
      <w:r w:rsidRPr="00192139">
        <w:rPr>
          <w:rFonts w:asciiTheme="minorHAnsi" w:hAnsiTheme="minorHAnsi"/>
          <w:spacing w:val="-1"/>
          <w:sz w:val="24"/>
          <w:szCs w:val="24"/>
        </w:rPr>
        <w:t>t</w:t>
      </w:r>
      <w:r w:rsidRPr="00192139">
        <w:rPr>
          <w:rFonts w:asciiTheme="minorHAnsi" w:hAnsiTheme="minorHAnsi"/>
          <w:position w:val="-5"/>
          <w:sz w:val="24"/>
          <w:szCs w:val="24"/>
        </w:rPr>
        <w:t>m</w:t>
      </w:r>
      <w:r w:rsidRPr="00192139">
        <w:rPr>
          <w:rFonts w:asciiTheme="minorHAnsi" w:hAnsiTheme="minorHAnsi"/>
          <w:spacing w:val="27"/>
          <w:position w:val="-5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} dan</w:t>
      </w:r>
    </w:p>
    <w:p w:rsidR="004B7AF8" w:rsidRPr="00192139" w:rsidRDefault="00F37566" w:rsidP="00645E26">
      <w:pPr>
        <w:spacing w:line="276" w:lineRule="auto"/>
        <w:ind w:left="480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position w:val="1"/>
          <w:sz w:val="24"/>
          <w:szCs w:val="24"/>
        </w:rPr>
        <w:t xml:space="preserve">PK(L)=k. Setiap </w:t>
      </w:r>
      <w:r w:rsidRPr="00192139">
        <w:rPr>
          <w:rFonts w:asciiTheme="minorHAnsi" w:hAnsiTheme="minorHAnsi"/>
          <w:spacing w:val="-2"/>
          <w:position w:val="1"/>
          <w:sz w:val="24"/>
          <w:szCs w:val="24"/>
        </w:rPr>
        <w:t>t</w:t>
      </w:r>
      <w:r w:rsidRPr="00192139">
        <w:rPr>
          <w:rFonts w:asciiTheme="minorHAnsi" w:hAnsiTheme="minorHAnsi"/>
          <w:position w:val="-4"/>
          <w:sz w:val="24"/>
          <w:szCs w:val="24"/>
        </w:rPr>
        <w:t>i</w:t>
      </w:r>
      <w:r w:rsidRPr="00192139">
        <w:rPr>
          <w:rFonts w:asciiTheme="minorHAnsi" w:hAnsiTheme="minorHAnsi"/>
          <w:spacing w:val="27"/>
          <w:position w:val="-4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, </w:t>
      </w:r>
      <w:r w:rsidRPr="00192139">
        <w:rPr>
          <w:rFonts w:asciiTheme="minorHAnsi" w:hAnsiTheme="minorHAnsi"/>
          <w:spacing w:val="-1"/>
          <w:position w:val="1"/>
          <w:sz w:val="24"/>
          <w:szCs w:val="24"/>
        </w:rPr>
        <w:t>1</w:t>
      </w:r>
      <w:r w:rsidRPr="00192139">
        <w:rPr>
          <w:rFonts w:asciiTheme="minorHAnsi" w:hAnsiTheme="minorHAnsi"/>
          <w:position w:val="1"/>
          <w:sz w:val="24"/>
          <w:szCs w:val="24"/>
          <w:u w:val="single" w:color="000000"/>
        </w:rPr>
        <w:t>&lt;</w:t>
      </w:r>
      <w:r w:rsidRPr="00192139">
        <w:rPr>
          <w:rFonts w:asciiTheme="minorHAnsi" w:hAnsiTheme="minorHAnsi"/>
          <w:spacing w:val="1"/>
          <w:position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</w:rPr>
        <w:t>i</w:t>
      </w:r>
      <w:r w:rsidRPr="00192139">
        <w:rPr>
          <w:rFonts w:asciiTheme="minorHAnsi" w:hAnsiTheme="minorHAnsi"/>
          <w:spacing w:val="-1"/>
          <w:position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position w:val="1"/>
          <w:sz w:val="24"/>
          <w:szCs w:val="24"/>
          <w:u w:val="single" w:color="000000"/>
        </w:rPr>
        <w:t>&lt;</w:t>
      </w:r>
      <w:r w:rsidRPr="00192139">
        <w:rPr>
          <w:rFonts w:asciiTheme="minorHAnsi" w:hAnsiTheme="minorHAnsi"/>
          <w:position w:val="1"/>
          <w:sz w:val="24"/>
          <w:szCs w:val="24"/>
        </w:rPr>
        <w:t xml:space="preserve"> m adalah atr</w:t>
      </w:r>
      <w:r w:rsidRPr="00192139">
        <w:rPr>
          <w:rFonts w:asciiTheme="minorHAnsi" w:hAnsiTheme="minorHAnsi"/>
          <w:spacing w:val="-1"/>
          <w:position w:val="1"/>
          <w:sz w:val="24"/>
          <w:szCs w:val="24"/>
        </w:rPr>
        <w:t>i</w:t>
      </w:r>
      <w:r w:rsidRPr="00192139">
        <w:rPr>
          <w:rFonts w:asciiTheme="minorHAnsi" w:hAnsiTheme="minorHAnsi"/>
          <w:position w:val="1"/>
          <w:sz w:val="24"/>
          <w:szCs w:val="24"/>
        </w:rPr>
        <w:t>but</w:t>
      </w:r>
      <w:r w:rsidRPr="00192139">
        <w:rPr>
          <w:rFonts w:asciiTheme="minorHAnsi" w:hAnsiTheme="minorHAnsi"/>
          <w:spacing w:val="-2"/>
          <w:position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spacing w:val="-1"/>
          <w:position w:val="1"/>
          <w:sz w:val="24"/>
          <w:szCs w:val="24"/>
        </w:rPr>
        <w:t>B</w:t>
      </w:r>
      <w:r w:rsidRPr="00192139">
        <w:rPr>
          <w:rFonts w:asciiTheme="minorHAnsi" w:hAnsiTheme="minorHAnsi"/>
          <w:position w:val="1"/>
          <w:sz w:val="24"/>
          <w:szCs w:val="24"/>
        </w:rPr>
        <w:t>oolean (flag) yang</w:t>
      </w:r>
    </w:p>
    <w:p w:rsidR="004B7AF8" w:rsidRPr="00192139" w:rsidRDefault="00F37566" w:rsidP="00645E26">
      <w:pPr>
        <w:spacing w:line="276" w:lineRule="auto"/>
        <w:ind w:left="521" w:right="2420" w:hanging="4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sz w:val="24"/>
          <w:szCs w:val="24"/>
        </w:rPr>
        <w:t>menunjukkan bukan tuple yang</w:t>
      </w:r>
      <w:r w:rsidRPr="00192139">
        <w:rPr>
          <w:rFonts w:asciiTheme="minorHAnsi" w:hAnsiTheme="minorHAnsi"/>
          <w:spacing w:val="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 xml:space="preserve">dimiliki oleh subclass </w:t>
      </w:r>
      <w:r w:rsidRPr="00192139">
        <w:rPr>
          <w:rFonts w:asciiTheme="minorHAnsi" w:hAnsiTheme="minorHAnsi"/>
          <w:spacing w:val="1"/>
          <w:sz w:val="24"/>
          <w:szCs w:val="24"/>
        </w:rPr>
        <w:t>S</w:t>
      </w:r>
      <w:r w:rsidRPr="00192139">
        <w:rPr>
          <w:rFonts w:asciiTheme="minorHAnsi" w:hAnsiTheme="minorHAnsi"/>
          <w:position w:val="-5"/>
          <w:sz w:val="24"/>
          <w:szCs w:val="24"/>
        </w:rPr>
        <w:t>i</w:t>
      </w:r>
      <w:r w:rsidRPr="00192139">
        <w:rPr>
          <w:rFonts w:asciiTheme="minorHAnsi" w:hAnsiTheme="minorHAnsi"/>
          <w:spacing w:val="1"/>
          <w:position w:val="-5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. Perhatikan</w:t>
      </w:r>
      <w:r w:rsidRPr="00192139">
        <w:rPr>
          <w:rFonts w:asciiTheme="minorHAnsi" w:hAnsiTheme="minorHAnsi"/>
          <w:spacing w:val="-1"/>
          <w:sz w:val="24"/>
          <w:szCs w:val="24"/>
        </w:rPr>
        <w:t xml:space="preserve"> </w:t>
      </w:r>
      <w:r w:rsidRPr="00192139">
        <w:rPr>
          <w:rFonts w:asciiTheme="minorHAnsi" w:hAnsiTheme="minorHAnsi"/>
          <w:sz w:val="24"/>
          <w:szCs w:val="24"/>
        </w:rPr>
        <w:t>gb. 5, mappingnya :</w:t>
      </w:r>
    </w:p>
    <w:p w:rsidR="00F2369E" w:rsidRPr="00192139" w:rsidRDefault="00F2369E" w:rsidP="00645E26">
      <w:pPr>
        <w:spacing w:line="276" w:lineRule="auto"/>
        <w:ind w:left="521" w:right="2420" w:hanging="41"/>
        <w:rPr>
          <w:rFonts w:asciiTheme="minorHAnsi" w:hAnsiTheme="minorHAnsi"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6E3C80A" wp14:editId="34E80280">
            <wp:extent cx="4714875" cy="1143000"/>
            <wp:effectExtent l="0" t="0" r="9525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9E" w:rsidRPr="00192139" w:rsidRDefault="00F2369E" w:rsidP="00645E26">
      <w:pPr>
        <w:spacing w:line="276" w:lineRule="auto"/>
        <w:ind w:left="1346"/>
        <w:rPr>
          <w:rFonts w:asciiTheme="minorHAnsi" w:eastAsia="Comic Sans MS" w:hAnsiTheme="minorHAnsi" w:cs="Comic Sans MS"/>
          <w:b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346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b/>
          <w:sz w:val="24"/>
          <w:szCs w:val="24"/>
        </w:rPr>
        <w:t>Transf</w:t>
      </w:r>
      <w:r w:rsidRPr="00192139">
        <w:rPr>
          <w:rFonts w:asciiTheme="minorHAnsi" w:eastAsia="Comic Sans MS" w:hAnsiTheme="minorHAnsi" w:cs="Comic Sans MS"/>
          <w:b/>
          <w:spacing w:val="-2"/>
          <w:sz w:val="24"/>
          <w:szCs w:val="24"/>
        </w:rPr>
        <w:t>o</w:t>
      </w:r>
      <w:r w:rsidRPr="00192139">
        <w:rPr>
          <w:rFonts w:asciiTheme="minorHAnsi" w:eastAsia="Comic Sans MS" w:hAnsiTheme="minorHAnsi" w:cs="Comic Sans MS"/>
          <w:b/>
          <w:spacing w:val="-1"/>
          <w:sz w:val="24"/>
          <w:szCs w:val="24"/>
        </w:rPr>
        <w:t>r</w:t>
      </w:r>
      <w:r w:rsidRPr="00192139">
        <w:rPr>
          <w:rFonts w:asciiTheme="minorHAnsi" w:eastAsia="Comic Sans MS" w:hAnsiTheme="minorHAnsi" w:cs="Comic Sans MS"/>
          <w:b/>
          <w:sz w:val="24"/>
          <w:szCs w:val="24"/>
        </w:rPr>
        <w:t>masi dari EER ke Database Relasional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Pilihan 1.</w:t>
      </w:r>
    </w:p>
    <w:p w:rsidR="004B7AF8" w:rsidRPr="00192139" w:rsidRDefault="00F37566" w:rsidP="00645E26">
      <w:pPr>
        <w:spacing w:line="276" w:lineRule="auto"/>
        <w:ind w:left="460" w:right="132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Buat relasi dari Super-Kel</w:t>
      </w:r>
      <w:r w:rsidRPr="00192139">
        <w:rPr>
          <w:rFonts w:asciiTheme="minorHAnsi" w:eastAsia="Comic Sans MS" w:hAnsiTheme="minorHAnsi" w:cs="Comic Sans MS"/>
          <w:spacing w:val="2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snya sendiri ditambah dengan relasi-relasi  sebanyak Sub-Kel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snya, dimana relasi untuk tiap Sub-Kelasnya berisi atribut da</w:t>
      </w:r>
      <w:r w:rsidRPr="00192139">
        <w:rPr>
          <w:rFonts w:asciiTheme="minorHAnsi" w:eastAsia="Comic Sans MS" w:hAnsiTheme="minorHAnsi" w:cs="Comic Sans MS"/>
          <w:spacing w:val="-2"/>
          <w:sz w:val="24"/>
          <w:szCs w:val="24"/>
        </w:rPr>
        <w:t>r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i masing-masing Sub_Kelas ditambahkan P</w:t>
      </w:r>
      <w:r w:rsidRPr="00192139">
        <w:rPr>
          <w:rFonts w:asciiTheme="minorHAnsi" w:eastAsia="Comic Sans MS" w:hAnsiTheme="minorHAnsi" w:cs="Comic Sans MS"/>
          <w:spacing w:val="-2"/>
          <w:sz w:val="24"/>
          <w:szCs w:val="24"/>
        </w:rPr>
        <w:t>r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imary K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e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y da</w:t>
      </w:r>
      <w:r w:rsidRPr="00192139">
        <w:rPr>
          <w:rFonts w:asciiTheme="minorHAnsi" w:eastAsia="Comic Sans MS" w:hAnsiTheme="minorHAnsi" w:cs="Comic Sans MS"/>
          <w:spacing w:val="-2"/>
          <w:sz w:val="24"/>
          <w:szCs w:val="24"/>
        </w:rPr>
        <w:t>r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i 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Su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per-Kel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snya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seb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gai Prim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r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y Keynya.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Pilihan 2.</w:t>
      </w:r>
    </w:p>
    <w:p w:rsidR="004B7AF8" w:rsidRPr="00192139" w:rsidRDefault="00F37566" w:rsidP="00645E26">
      <w:pPr>
        <w:spacing w:line="276" w:lineRule="auto"/>
        <w:ind w:left="460" w:right="52"/>
        <w:jc w:val="both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Dibuat relasi-</w:t>
      </w:r>
      <w:r w:rsidRPr="00192139">
        <w:rPr>
          <w:rFonts w:asciiTheme="minorHAnsi" w:eastAsia="Comic Sans MS" w:hAnsiTheme="minorHAnsi" w:cs="Comic Sans MS"/>
          <w:spacing w:val="-2"/>
          <w:sz w:val="24"/>
          <w:szCs w:val="24"/>
        </w:rPr>
        <w:t>r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elasi s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e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ban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y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ak Sub-Kelasn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y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, dimana isi dari relasi tersebut adalah atr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i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but-atribut dari Super-Kelas ditambahkan  atribut-atribut  d</w:t>
      </w:r>
      <w:r w:rsidRPr="00192139">
        <w:rPr>
          <w:rFonts w:asciiTheme="minorHAnsi" w:eastAsia="Comic Sans MS" w:hAnsiTheme="minorHAnsi" w:cs="Comic Sans MS"/>
          <w:spacing w:val="2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ri 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Sub-Kelasnya </w:t>
      </w:r>
      <w:r w:rsidRPr="00192139">
        <w:rPr>
          <w:rFonts w:asciiTheme="minorHAnsi" w:eastAsia="Comic Sans MS" w:hAnsiTheme="minorHAnsi" w:cs="Comic Sans MS"/>
          <w:spacing w:val="2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sendiri. Primary key menggunakan Primary key Super-Kelasnya.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Disjoint</w:t>
      </w:r>
    </w:p>
    <w:p w:rsidR="004B7AF8" w:rsidRPr="00192139" w:rsidRDefault="00F37566" w:rsidP="00645E26">
      <w:pPr>
        <w:spacing w:line="276" w:lineRule="auto"/>
        <w:ind w:left="460" w:right="5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Dibuat </w:t>
      </w:r>
      <w:r w:rsidRPr="00192139">
        <w:rPr>
          <w:rFonts w:asciiTheme="minorHAnsi" w:eastAsia="Comic Sans MS" w:hAnsiTheme="minorHAnsi" w:cs="Comic Sans MS"/>
          <w:spacing w:val="49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satu </w:t>
      </w:r>
      <w:r w:rsidRPr="00192139">
        <w:rPr>
          <w:rFonts w:asciiTheme="minorHAnsi" w:eastAsia="Comic Sans MS" w:hAnsiTheme="minorHAnsi" w:cs="Comic Sans MS"/>
          <w:spacing w:val="50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relasi </w:t>
      </w:r>
      <w:r w:rsidRPr="00192139">
        <w:rPr>
          <w:rFonts w:asciiTheme="minorHAnsi" w:eastAsia="Comic Sans MS" w:hAnsiTheme="minorHAnsi" w:cs="Comic Sans MS"/>
          <w:spacing w:val="49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yaitu </w:t>
      </w:r>
      <w:r w:rsidRPr="00192139">
        <w:rPr>
          <w:rFonts w:asciiTheme="minorHAnsi" w:eastAsia="Comic Sans MS" w:hAnsiTheme="minorHAnsi" w:cs="Comic Sans MS"/>
          <w:spacing w:val="50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gabungan </w:t>
      </w:r>
      <w:r w:rsidRPr="00192139">
        <w:rPr>
          <w:rFonts w:asciiTheme="minorHAnsi" w:eastAsia="Comic Sans MS" w:hAnsiTheme="minorHAnsi" w:cs="Comic Sans MS"/>
          <w:spacing w:val="50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atribut </w:t>
      </w:r>
      <w:r w:rsidRPr="00192139">
        <w:rPr>
          <w:rFonts w:asciiTheme="minorHAnsi" w:eastAsia="Comic Sans MS" w:hAnsiTheme="minorHAnsi" w:cs="Comic Sans MS"/>
          <w:spacing w:val="50"/>
          <w:sz w:val="24"/>
          <w:szCs w:val="24"/>
        </w:rPr>
        <w:t xml:space="preserve"> 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Super-Kelasnya dengan atribut-atribut Sub-Kelasn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y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.</w:t>
      </w:r>
    </w:p>
    <w:p w:rsidR="004B7AF8" w:rsidRPr="00192139" w:rsidRDefault="004B7AF8" w:rsidP="00645E26">
      <w:pPr>
        <w:spacing w:line="276" w:lineRule="auto"/>
        <w:rPr>
          <w:rFonts w:asciiTheme="minorHAnsi" w:hAnsiTheme="minorHAnsi"/>
          <w:sz w:val="24"/>
          <w:szCs w:val="24"/>
        </w:rPr>
      </w:pPr>
    </w:p>
    <w:p w:rsidR="004B7AF8" w:rsidRPr="00192139" w:rsidRDefault="00F37566" w:rsidP="00645E26">
      <w:pPr>
        <w:spacing w:line="276" w:lineRule="auto"/>
        <w:ind w:left="100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overlapping</w:t>
      </w:r>
    </w:p>
    <w:p w:rsidR="004B7AF8" w:rsidRPr="00192139" w:rsidRDefault="00F37566" w:rsidP="00645E26">
      <w:pPr>
        <w:spacing w:line="276" w:lineRule="auto"/>
        <w:ind w:left="460"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Dibuat satu relasi yaitu g</w:t>
      </w:r>
      <w:r w:rsidRPr="00192139">
        <w:rPr>
          <w:rFonts w:asciiTheme="minorHAnsi" w:eastAsia="Comic Sans MS" w:hAnsiTheme="minorHAnsi" w:cs="Comic Sans MS"/>
          <w:spacing w:val="1"/>
          <w:sz w:val="24"/>
          <w:szCs w:val="24"/>
        </w:rPr>
        <w:t>a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bungan atribut-atribut Super- Kelasnya dengan atribut-a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t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ribut Sub_Kelasnya, tetapi ditambahkan  F</w:t>
      </w:r>
      <w:r w:rsidRPr="00192139">
        <w:rPr>
          <w:rFonts w:asciiTheme="minorHAnsi" w:eastAsia="Comic Sans MS" w:hAnsiTheme="minorHAnsi" w:cs="Comic Sans MS"/>
          <w:spacing w:val="-1"/>
          <w:sz w:val="24"/>
          <w:szCs w:val="24"/>
        </w:rPr>
        <w:t>l</w:t>
      </w:r>
      <w:r w:rsidRPr="00192139">
        <w:rPr>
          <w:rFonts w:asciiTheme="minorHAnsi" w:eastAsia="Comic Sans MS" w:hAnsiTheme="minorHAnsi" w:cs="Comic Sans MS"/>
          <w:sz w:val="24"/>
          <w:szCs w:val="24"/>
        </w:rPr>
        <w:t>ag sebanyak Sub-Kelasnya.</w:t>
      </w:r>
    </w:p>
    <w:p w:rsidR="008F68C7" w:rsidRPr="00192139" w:rsidRDefault="008F68C7" w:rsidP="00645E26">
      <w:pPr>
        <w:spacing w:line="276" w:lineRule="auto"/>
        <w:ind w:left="46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8F68C7" w:rsidRPr="00192139" w:rsidRDefault="008F68C7" w:rsidP="00645E26">
      <w:pPr>
        <w:spacing w:line="276" w:lineRule="auto"/>
        <w:ind w:left="46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8F68C7" w:rsidRPr="00192139" w:rsidRDefault="008F68C7" w:rsidP="00645E26">
      <w:pPr>
        <w:spacing w:line="276" w:lineRule="auto"/>
        <w:ind w:left="460"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Pemetaan model ER ke skema relasional </w:t>
      </w:r>
    </w:p>
    <w:p w:rsidR="008F68C7" w:rsidRPr="00192139" w:rsidRDefault="008F68C7" w:rsidP="00645E26">
      <w:pPr>
        <w:spacing w:line="276" w:lineRule="auto"/>
        <w:ind w:left="460" w:right="1003"/>
        <w:rPr>
          <w:rFonts w:asciiTheme="minorHAnsi" w:eastAsia="Comic Sans MS" w:hAnsiTheme="minorHAnsi" w:cs="Comic Sans MS"/>
          <w:sz w:val="24"/>
          <w:szCs w:val="24"/>
        </w:rPr>
        <w:sectPr w:rsidR="008F68C7" w:rsidRPr="00192139" w:rsidSect="008F68C7">
          <w:pgSz w:w="12240" w:h="15840"/>
          <w:pgMar w:top="1134" w:right="1134" w:bottom="1134" w:left="1134" w:header="0" w:footer="1031" w:gutter="0"/>
          <w:cols w:space="720"/>
        </w:sectPr>
      </w:pPr>
    </w:p>
    <w:p w:rsidR="008F68C7" w:rsidRPr="00192139" w:rsidRDefault="008F68C7" w:rsidP="00645E26">
      <w:pPr>
        <w:spacing w:line="276" w:lineRule="auto"/>
        <w:ind w:left="46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8F68C7" w:rsidRPr="00192139" w:rsidRDefault="008F68C7" w:rsidP="00645E26">
      <w:pPr>
        <w:spacing w:line="276" w:lineRule="auto"/>
        <w:ind w:left="460" w:right="1003"/>
        <w:rPr>
          <w:rFonts w:asciiTheme="minorHAnsi" w:hAnsiTheme="minorHAnsi"/>
          <w:noProof/>
          <w:sz w:val="24"/>
          <w:szCs w:val="24"/>
        </w:rPr>
        <w:sectPr w:rsidR="008F68C7" w:rsidRPr="00192139" w:rsidSect="008F68C7">
          <w:type w:val="continuous"/>
          <w:pgSz w:w="12240" w:h="15840"/>
          <w:pgMar w:top="1134" w:right="1134" w:bottom="1134" w:left="1134" w:header="0" w:footer="1031" w:gutter="0"/>
          <w:cols w:num="2" w:space="720"/>
        </w:sectPr>
      </w:pPr>
    </w:p>
    <w:p w:rsidR="008F68C7" w:rsidRPr="00192139" w:rsidRDefault="008F68C7" w:rsidP="00645E26">
      <w:pPr>
        <w:spacing w:line="276" w:lineRule="auto"/>
        <w:ind w:left="460" w:right="1003"/>
        <w:rPr>
          <w:rFonts w:asciiTheme="minorHAnsi" w:hAnsiTheme="minorHAnsi"/>
          <w:noProof/>
          <w:sz w:val="24"/>
          <w:szCs w:val="24"/>
        </w:rPr>
      </w:pPr>
    </w:p>
    <w:p w:rsidR="008F68C7" w:rsidRPr="00192139" w:rsidRDefault="008F68C7" w:rsidP="00645E26">
      <w:pPr>
        <w:spacing w:line="276" w:lineRule="auto"/>
        <w:ind w:left="460" w:right="1003"/>
        <w:rPr>
          <w:rFonts w:asciiTheme="minorHAnsi" w:hAnsiTheme="minorHAnsi"/>
          <w:noProof/>
          <w:sz w:val="24"/>
          <w:szCs w:val="24"/>
        </w:rPr>
      </w:pPr>
    </w:p>
    <w:p w:rsidR="00192139" w:rsidRPr="00192139" w:rsidRDefault="00192139" w:rsidP="00645E26">
      <w:pPr>
        <w:spacing w:line="276" w:lineRule="auto"/>
        <w:ind w:left="460" w:right="1003"/>
        <w:rPr>
          <w:rFonts w:asciiTheme="minorHAnsi" w:hAnsiTheme="minorHAnsi"/>
          <w:noProof/>
          <w:sz w:val="24"/>
          <w:szCs w:val="24"/>
        </w:rPr>
        <w:sectPr w:rsidR="00192139" w:rsidRPr="00192139" w:rsidSect="008F68C7">
          <w:type w:val="continuous"/>
          <w:pgSz w:w="12240" w:h="15840"/>
          <w:pgMar w:top="1134" w:right="1134" w:bottom="1134" w:left="1134" w:header="0" w:footer="1031" w:gutter="0"/>
          <w:cols w:num="2" w:space="720"/>
        </w:sectPr>
      </w:pPr>
    </w:p>
    <w:p w:rsidR="008F68C7" w:rsidRPr="00192139" w:rsidRDefault="00192139" w:rsidP="00645E26">
      <w:pPr>
        <w:spacing w:line="276" w:lineRule="auto"/>
        <w:ind w:left="460" w:right="1003"/>
        <w:rPr>
          <w:rFonts w:asciiTheme="minorHAnsi" w:hAnsiTheme="minorHAnsi"/>
          <w:noProof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lastRenderedPageBreak/>
        <w:t>Pemetaan diagram (e)er ke skema relasional dibagi menjadi dua:</w:t>
      </w:r>
    </w:p>
    <w:p w:rsidR="00192139" w:rsidRPr="00192139" w:rsidRDefault="00192139" w:rsidP="00192139">
      <w:pPr>
        <w:pStyle w:val="ListParagraph"/>
        <w:numPr>
          <w:ilvl w:val="0"/>
          <w:numId w:val="10"/>
        </w:numPr>
        <w:spacing w:line="276" w:lineRule="auto"/>
        <w:ind w:right="1003"/>
        <w:rPr>
          <w:rFonts w:asciiTheme="minorHAnsi" w:hAnsiTheme="minorHAnsi"/>
          <w:noProof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t>Pemetaan model er ke skema relasioanal</w:t>
      </w:r>
    </w:p>
    <w:p w:rsidR="00192139" w:rsidRPr="00192139" w:rsidRDefault="00192139" w:rsidP="00192139">
      <w:pPr>
        <w:spacing w:line="276" w:lineRule="auto"/>
        <w:ind w:left="100" w:right="1003" w:firstLine="720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>Berikut merupakan u</w:t>
      </w:r>
      <w:r w:rsidRPr="00192139">
        <w:rPr>
          <w:rFonts w:asciiTheme="minorHAnsi" w:hAnsiTheme="minorHAnsi"/>
          <w:noProof/>
          <w:sz w:val="24"/>
          <w:szCs w:val="24"/>
        </w:rPr>
        <w:t>rutan tahapan pemetaan diagram ER ke model relasional :</w:t>
      </w:r>
    </w:p>
    <w:p w:rsidR="00192139" w:rsidRPr="00192139" w:rsidRDefault="00192139" w:rsidP="00192139">
      <w:pPr>
        <w:pStyle w:val="ListParagraph"/>
        <w:numPr>
          <w:ilvl w:val="0"/>
          <w:numId w:val="11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Pemetaan Regular Entity Tipes</w:t>
      </w:r>
    </w:p>
    <w:p w:rsidR="00192139" w:rsidRDefault="00192139" w:rsidP="00192139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w:drawing>
          <wp:inline distT="0" distB="0" distL="0" distR="0" wp14:anchorId="049668F3" wp14:editId="4E2BE895">
            <wp:extent cx="3756237" cy="3242503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7635" cy="32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39" w:rsidRDefault="00192139" w:rsidP="00192139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 xml:space="preserve">Employee 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670"/>
        <w:gridCol w:w="960"/>
        <w:gridCol w:w="804"/>
        <w:gridCol w:w="925"/>
        <w:gridCol w:w="850"/>
        <w:gridCol w:w="1043"/>
        <w:gridCol w:w="632"/>
        <w:gridCol w:w="865"/>
      </w:tblGrid>
      <w:tr w:rsidR="008D1725" w:rsidRPr="008D1725" w:rsidTr="008D1725">
        <w:tc>
          <w:tcPr>
            <w:tcW w:w="670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8D1725">
              <w:rPr>
                <w:rFonts w:asciiTheme="minorHAnsi" w:hAnsiTheme="minorHAnsi"/>
                <w:sz w:val="24"/>
                <w:u w:val="single"/>
              </w:rPr>
              <w:t>SSN</w:t>
            </w:r>
          </w:p>
        </w:tc>
        <w:tc>
          <w:tcPr>
            <w:tcW w:w="960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FName</w:t>
            </w:r>
          </w:p>
        </w:tc>
        <w:tc>
          <w:tcPr>
            <w:tcW w:w="804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Minit</w:t>
            </w:r>
          </w:p>
        </w:tc>
        <w:tc>
          <w:tcPr>
            <w:tcW w:w="925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Lname</w:t>
            </w:r>
          </w:p>
        </w:tc>
        <w:tc>
          <w:tcPr>
            <w:tcW w:w="850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BDate</w:t>
            </w:r>
          </w:p>
        </w:tc>
        <w:tc>
          <w:tcPr>
            <w:tcW w:w="1043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Address</w:t>
            </w:r>
          </w:p>
        </w:tc>
        <w:tc>
          <w:tcPr>
            <w:tcW w:w="632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Sex</w:t>
            </w:r>
          </w:p>
        </w:tc>
        <w:tc>
          <w:tcPr>
            <w:tcW w:w="865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Salary</w:t>
            </w:r>
          </w:p>
        </w:tc>
      </w:tr>
    </w:tbl>
    <w:p w:rsidR="00192139" w:rsidRDefault="008D1725" w:rsidP="00192139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 xml:space="preserve">Department 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945"/>
        <w:gridCol w:w="1166"/>
      </w:tblGrid>
      <w:tr w:rsidR="008D1725" w:rsidRPr="008D1725" w:rsidTr="008D1725">
        <w:tc>
          <w:tcPr>
            <w:tcW w:w="945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DName</w:t>
            </w:r>
          </w:p>
        </w:tc>
        <w:tc>
          <w:tcPr>
            <w:tcW w:w="1166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8D1725">
              <w:rPr>
                <w:rFonts w:asciiTheme="minorHAnsi" w:hAnsiTheme="minorHAnsi"/>
                <w:sz w:val="24"/>
                <w:u w:val="single"/>
              </w:rPr>
              <w:t>DNumber</w:t>
            </w:r>
          </w:p>
        </w:tc>
      </w:tr>
    </w:tbl>
    <w:p w:rsidR="008D1725" w:rsidRDefault="008D1725" w:rsidP="00192139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Project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945"/>
        <w:gridCol w:w="1166"/>
        <w:gridCol w:w="1166"/>
      </w:tblGrid>
      <w:tr w:rsidR="008D1725" w:rsidRPr="008D1725" w:rsidTr="003B7229">
        <w:tc>
          <w:tcPr>
            <w:tcW w:w="945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PName</w:t>
            </w:r>
          </w:p>
        </w:tc>
        <w:tc>
          <w:tcPr>
            <w:tcW w:w="1166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  <w:u w:val="single"/>
              </w:rPr>
            </w:pPr>
            <w:r>
              <w:rPr>
                <w:rFonts w:asciiTheme="minorHAnsi" w:hAnsiTheme="minorHAnsi"/>
                <w:sz w:val="24"/>
                <w:u w:val="single"/>
              </w:rPr>
              <w:t>PNumber</w:t>
            </w:r>
          </w:p>
        </w:tc>
        <w:tc>
          <w:tcPr>
            <w:tcW w:w="1166" w:type="dxa"/>
          </w:tcPr>
          <w:p w:rsidR="008D1725" w:rsidRPr="008D1725" w:rsidRDefault="008D1725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Plocation</w:t>
            </w:r>
          </w:p>
        </w:tc>
      </w:tr>
    </w:tbl>
    <w:p w:rsidR="008D1725" w:rsidRDefault="008D1725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192139" w:rsidRPr="00016FF3" w:rsidRDefault="00192139" w:rsidP="00016FF3">
      <w:pPr>
        <w:pStyle w:val="ListParagraph"/>
        <w:numPr>
          <w:ilvl w:val="0"/>
          <w:numId w:val="11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lastRenderedPageBreak/>
        <w:t>Pemetaan Weak Entity Types</w:t>
      </w:r>
    </w:p>
    <w:p w:rsidR="008D1725" w:rsidRDefault="008D1725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w:drawing>
          <wp:inline distT="0" distB="0" distL="0" distR="0" wp14:anchorId="28E0DAEB" wp14:editId="5B1BB4FB">
            <wp:extent cx="3934435" cy="3345815"/>
            <wp:effectExtent l="0" t="0" r="9525" b="6985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7" t="2588"/>
                    <a:stretch/>
                  </pic:blipFill>
                  <pic:spPr bwMode="auto">
                    <a:xfrm>
                      <a:off x="0" y="0"/>
                      <a:ext cx="3937015" cy="33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FF3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503304191" behindDoc="0" locked="0" layoutInCell="1" allowOverlap="1">
                <wp:simplePos x="0" y="0"/>
                <wp:positionH relativeFrom="column">
                  <wp:posOffset>832472</wp:posOffset>
                </wp:positionH>
                <wp:positionV relativeFrom="paragraph">
                  <wp:posOffset>289247</wp:posOffset>
                </wp:positionV>
                <wp:extent cx="45719" cy="1259457"/>
                <wp:effectExtent l="266700" t="76200" r="50165" b="36195"/>
                <wp:wrapNone/>
                <wp:docPr id="550" name="Elbow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59457"/>
                        </a:xfrm>
                        <a:prstGeom prst="bentConnector3">
                          <a:avLst>
                            <a:gd name="adj1" fmla="val 67943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048A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50" o:spid="_x0000_s1026" type="#_x0000_t34" style="position:absolute;margin-left:65.55pt;margin-top:22.8pt;width:3.6pt;height:99.15pt;flip:x y;z-index:503304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" adj="146758" strokecolor="red">
                <v:stroke endarrow="block"/>
              </v:shape>
            </w:pict>
          </mc:Fallback>
        </mc:AlternateContent>
      </w:r>
      <w:r>
        <w:rPr>
          <w:rFonts w:asciiTheme="minorHAnsi" w:eastAsia="Comic Sans MS" w:hAnsiTheme="minorHAnsi" w:cs="Comic Sans MS"/>
          <w:sz w:val="24"/>
          <w:szCs w:val="24"/>
        </w:rPr>
        <w:t xml:space="preserve">Employee 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670"/>
        <w:gridCol w:w="960"/>
        <w:gridCol w:w="804"/>
        <w:gridCol w:w="925"/>
        <w:gridCol w:w="850"/>
        <w:gridCol w:w="1043"/>
        <w:gridCol w:w="632"/>
        <w:gridCol w:w="865"/>
      </w:tblGrid>
      <w:tr w:rsidR="00016FF3" w:rsidRPr="008D1725" w:rsidTr="00D57A4B">
        <w:tc>
          <w:tcPr>
            <w:tcW w:w="670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8D1725">
              <w:rPr>
                <w:rFonts w:asciiTheme="minorHAnsi" w:hAnsiTheme="minorHAnsi"/>
                <w:sz w:val="24"/>
                <w:u w:val="single"/>
              </w:rPr>
              <w:t>SSN</w:t>
            </w:r>
          </w:p>
        </w:tc>
        <w:tc>
          <w:tcPr>
            <w:tcW w:w="960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FName</w:t>
            </w:r>
          </w:p>
        </w:tc>
        <w:tc>
          <w:tcPr>
            <w:tcW w:w="804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Minit</w:t>
            </w:r>
          </w:p>
        </w:tc>
        <w:tc>
          <w:tcPr>
            <w:tcW w:w="925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Lname</w:t>
            </w:r>
          </w:p>
        </w:tc>
        <w:tc>
          <w:tcPr>
            <w:tcW w:w="850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BDate</w:t>
            </w:r>
          </w:p>
        </w:tc>
        <w:tc>
          <w:tcPr>
            <w:tcW w:w="1043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Address</w:t>
            </w:r>
          </w:p>
        </w:tc>
        <w:tc>
          <w:tcPr>
            <w:tcW w:w="632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Sex</w:t>
            </w:r>
          </w:p>
        </w:tc>
        <w:tc>
          <w:tcPr>
            <w:tcW w:w="865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Salary</w:t>
            </w:r>
          </w:p>
        </w:tc>
      </w:tr>
    </w:tbl>
    <w:p w:rsidR="00016FF3" w:rsidRPr="00016FF3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  <w:r w:rsidRPr="00016FF3"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  <w:t xml:space="preserve">Department </w:t>
      </w:r>
    </w:p>
    <w:tbl>
      <w:tblPr>
        <w:tblStyle w:val="TableGrid"/>
        <w:tblW w:w="0" w:type="auto"/>
        <w:tblInd w:w="1327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5"/>
        <w:gridCol w:w="1166"/>
      </w:tblGrid>
      <w:tr w:rsidR="00016FF3" w:rsidRPr="00016FF3" w:rsidTr="00016FF3">
        <w:tc>
          <w:tcPr>
            <w:tcW w:w="945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016FF3">
              <w:rPr>
                <w:rFonts w:asciiTheme="minorHAnsi" w:hAnsiTheme="minorHAnsi"/>
                <w:color w:val="D9D9D9" w:themeColor="background1" w:themeShade="D9"/>
                <w:sz w:val="24"/>
              </w:rPr>
              <w:t>DName</w:t>
            </w:r>
          </w:p>
        </w:tc>
        <w:tc>
          <w:tcPr>
            <w:tcW w:w="1166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DNumber</w:t>
            </w:r>
          </w:p>
        </w:tc>
      </w:tr>
    </w:tbl>
    <w:p w:rsidR="00016FF3" w:rsidRPr="00016FF3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  <w:r w:rsidRPr="00016FF3"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  <w:t>Project</w:t>
      </w:r>
    </w:p>
    <w:tbl>
      <w:tblPr>
        <w:tblStyle w:val="TableGrid"/>
        <w:tblW w:w="0" w:type="auto"/>
        <w:tblInd w:w="1327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5"/>
        <w:gridCol w:w="1166"/>
        <w:gridCol w:w="1166"/>
      </w:tblGrid>
      <w:tr w:rsidR="00016FF3" w:rsidRPr="00016FF3" w:rsidTr="00016FF3">
        <w:tc>
          <w:tcPr>
            <w:tcW w:w="945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016FF3">
              <w:rPr>
                <w:rFonts w:asciiTheme="minorHAnsi" w:hAnsiTheme="minorHAnsi"/>
                <w:color w:val="D9D9D9" w:themeColor="background1" w:themeShade="D9"/>
                <w:sz w:val="24"/>
              </w:rPr>
              <w:t>PName</w:t>
            </w:r>
          </w:p>
        </w:tc>
        <w:tc>
          <w:tcPr>
            <w:tcW w:w="1166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PNumber</w:t>
            </w:r>
          </w:p>
        </w:tc>
        <w:tc>
          <w:tcPr>
            <w:tcW w:w="1166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016FF3">
              <w:rPr>
                <w:rFonts w:asciiTheme="minorHAnsi" w:hAnsiTheme="minorHAnsi"/>
                <w:color w:val="D9D9D9" w:themeColor="background1" w:themeShade="D9"/>
                <w:sz w:val="24"/>
              </w:rPr>
              <w:t>Plocation</w:t>
            </w:r>
          </w:p>
        </w:tc>
      </w:tr>
    </w:tbl>
    <w:p w:rsidR="00016FF3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 xml:space="preserve">Dependent </w:t>
      </w:r>
      <w:r>
        <w:rPr>
          <w:rFonts w:asciiTheme="minorHAnsi" w:eastAsia="Comic Sans MS" w:hAnsiTheme="minorHAnsi" w:cs="Comic Sans MS"/>
          <w:sz w:val="24"/>
          <w:szCs w:val="24"/>
        </w:rPr>
        <w:t xml:space="preserve"> 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710"/>
        <w:gridCol w:w="2008"/>
        <w:gridCol w:w="1286"/>
        <w:gridCol w:w="670"/>
        <w:gridCol w:w="1426"/>
      </w:tblGrid>
      <w:tr w:rsidR="00016FF3" w:rsidRPr="008D1725" w:rsidTr="00016FF3">
        <w:tc>
          <w:tcPr>
            <w:tcW w:w="710" w:type="dxa"/>
          </w:tcPr>
          <w:p w:rsidR="00016FF3" w:rsidRPr="008D1725" w:rsidRDefault="00016FF3" w:rsidP="00016FF3">
            <w:pPr>
              <w:rPr>
                <w:rFonts w:asciiTheme="minorHAnsi" w:hAnsiTheme="minorHAnsi"/>
                <w:sz w:val="24"/>
                <w:u w:val="single"/>
              </w:rPr>
            </w:pPr>
            <w:r>
              <w:rPr>
                <w:rFonts w:asciiTheme="minorHAnsi" w:hAnsiTheme="minorHAnsi"/>
                <w:sz w:val="24"/>
                <w:u w:val="single"/>
              </w:rPr>
              <w:t>ESSN</w:t>
            </w:r>
          </w:p>
        </w:tc>
        <w:tc>
          <w:tcPr>
            <w:tcW w:w="2008" w:type="dxa"/>
          </w:tcPr>
          <w:p w:rsidR="00016FF3" w:rsidRPr="00016FF3" w:rsidRDefault="00016FF3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sz w:val="24"/>
                <w:u w:val="single"/>
              </w:rPr>
              <w:t>Dependent_Name</w:t>
            </w:r>
          </w:p>
        </w:tc>
        <w:tc>
          <w:tcPr>
            <w:tcW w:w="1286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BIrdthDate</w:t>
            </w:r>
          </w:p>
        </w:tc>
        <w:tc>
          <w:tcPr>
            <w:tcW w:w="670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Sex</w:t>
            </w:r>
          </w:p>
        </w:tc>
        <w:tc>
          <w:tcPr>
            <w:tcW w:w="1426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Relationship</w:t>
            </w:r>
          </w:p>
        </w:tc>
      </w:tr>
    </w:tbl>
    <w:p w:rsidR="00016FF3" w:rsidRDefault="00016FF3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Pr="00192139" w:rsidRDefault="002F7AC0" w:rsidP="008D1725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192139" w:rsidRDefault="00192139" w:rsidP="00192139">
      <w:pPr>
        <w:pStyle w:val="ListParagraph"/>
        <w:numPr>
          <w:ilvl w:val="0"/>
          <w:numId w:val="11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 xml:space="preserve">Pemetaan Binary 1:1Relationship Types </w:t>
      </w:r>
    </w:p>
    <w:p w:rsidR="00016FF3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w:drawing>
          <wp:inline distT="0" distB="0" distL="0" distR="0" wp14:anchorId="7E998A52" wp14:editId="635C5849">
            <wp:extent cx="3934435" cy="3345815"/>
            <wp:effectExtent l="0" t="0" r="9525" b="698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7" t="2588"/>
                    <a:stretch/>
                  </pic:blipFill>
                  <pic:spPr bwMode="auto">
                    <a:xfrm>
                      <a:off x="0" y="0"/>
                      <a:ext cx="3937015" cy="33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FF3" w:rsidRDefault="00277F59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hAnsiTheme="minorHAnsi"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05215" behindDoc="0" locked="0" layoutInCell="1" allowOverlap="1" wp14:anchorId="370338FE" wp14:editId="11AE3DFF">
                <wp:simplePos x="0" y="0"/>
                <wp:positionH relativeFrom="column">
                  <wp:posOffset>1977476</wp:posOffset>
                </wp:positionH>
                <wp:positionV relativeFrom="paragraph">
                  <wp:posOffset>349189</wp:posOffset>
                </wp:positionV>
                <wp:extent cx="1526758" cy="229488"/>
                <wp:effectExtent l="76200" t="38100" r="16510" b="18415"/>
                <wp:wrapNone/>
                <wp:docPr id="555" name="Group 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6758" cy="229488"/>
                          <a:chOff x="0" y="0"/>
                          <a:chExt cx="1362973" cy="387041"/>
                        </a:xfrm>
                      </wpg:grpSpPr>
                      <wps:wsp>
                        <wps:cNvPr id="554" name="Straight Connector 554"/>
                        <wps:cNvCnPr/>
                        <wps:spPr>
                          <a:xfrm>
                            <a:off x="1357260" y="229980"/>
                            <a:ext cx="0" cy="15706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3" name="Elbow Connector 553"/>
                        <wps:cNvCnPr/>
                        <wps:spPr>
                          <a:xfrm flipH="1" flipV="1">
                            <a:off x="0" y="0"/>
                            <a:ext cx="1362973" cy="224287"/>
                          </a:xfrm>
                          <a:prstGeom prst="bentConnector3">
                            <a:avLst>
                              <a:gd name="adj1" fmla="val 100295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E9A57" id="Group 555" o:spid="_x0000_s1026" style="position:absolute;margin-left:155.7pt;margin-top:27.5pt;width:120.2pt;height:18.05pt;z-index:503305215;mso-width-relative:margin;mso-height-relative:margin" coordsize="13629,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">
                <v:line id="Straight Connector 554" o:spid="_x0000_s1027" style="position:absolute;visibility:visible;mso-wrap-style:square" from="13572,2299" to="13572,3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P3SsQAAADcAAAADwAAAGRycy9kb3ducmV2LnhtbESPQYvCMBSE74L/ITxhb5oqq0g1yiII&#10;Sy9qdVmPj+bZ1m1eSpOt9d8bQfA4zMw3zHLdmUq01LjSsoLxKAJBnFldcq7gdNwO5yCcR9ZYWSYF&#10;d3KwXvV7S4y1vfGB2tTnIkDYxaig8L6OpXRZQQbdyNbEwbvYxqAPssmlbvAW4KaSkyiaSYMlh4UC&#10;a9oUlP2l/0bB+XhNfjdpm5yiWjpTJuPdvv1R6mPQfS1AeOr8O/xqf2sF0+knPM+E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/dKxAAAANwAAAAPAAAAAAAAAAAA&#10;AAAAAKECAABkcnMvZG93bnJldi54bWxQSwUGAAAAAAQABAD5AAAAkgMAAAAA&#10;" strokecolor="red"/>
                <v:shape id="Elbow Connector 553" o:spid="_x0000_s1028" type="#_x0000_t34" style="position:absolute;width:13629;height:2242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L6pcgAAADcAAAADwAAAGRycy9kb3ducmV2LnhtbESPQUvDQBSE74L/YXmCt3Zja1qN3Za2&#10;UmgFD6ZFPT6yz2xo9m3Irmnqr3eFgsdhZr5hZove1qKj1leOFdwNExDEhdMVlwoO+83gAYQPyBpr&#10;x6TgTB4W8+urGWbanfiNujyUIkLYZ6jAhNBkUvrCkEU/dA1x9L5cazFE2ZZSt3iKcFvLUZJMpMWK&#10;44LBhtaGimP+bRXkn+vzbvp8+DHvy0n60b28rur7R6Vub/rlE4hAffgPX9pbrSBNx/B3Jh4BOf8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OL6pcgAAADcAAAADwAAAAAA&#10;AAAAAAAAAAChAgAAZHJzL2Rvd25yZXYueG1sUEsFBgAAAAAEAAQA+QAAAJYDAAAAAA==&#10;" adj="21664" strokecolor="red">
                  <v:stroke endarrow="block"/>
                </v:shape>
              </v:group>
            </w:pict>
          </mc:Fallback>
        </mc:AlternateContent>
      </w:r>
      <w:r w:rsidR="00016FF3">
        <w:rPr>
          <w:rFonts w:asciiTheme="minorHAnsi" w:eastAsia="Comic Sans MS" w:hAnsiTheme="minorHAnsi" w:cs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503306239" behindDoc="0" locked="0" layoutInCell="1" allowOverlap="1" wp14:anchorId="2B65F778" wp14:editId="01D36FC5">
                <wp:simplePos x="0" y="0"/>
                <wp:positionH relativeFrom="column">
                  <wp:posOffset>1738174</wp:posOffset>
                </wp:positionH>
                <wp:positionV relativeFrom="paragraph">
                  <wp:posOffset>341006</wp:posOffset>
                </wp:positionV>
                <wp:extent cx="45719" cy="1215701"/>
                <wp:effectExtent l="190500" t="76200" r="12065" b="22860"/>
                <wp:wrapNone/>
                <wp:docPr id="551" name="Elbow Connector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215701"/>
                        </a:xfrm>
                        <a:prstGeom prst="bentConnector3">
                          <a:avLst>
                            <a:gd name="adj1" fmla="val -405481"/>
                          </a:avLst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462F" id="Elbow Connector 551" o:spid="_x0000_s1026" type="#_x0000_t34" style="position:absolute;margin-left:136.85pt;margin-top:26.85pt;width:3.6pt;height:95.7pt;flip:y;z-index:503306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" adj="-87584" strokecolor="#bfbfbf [2412]">
                <v:stroke endarrow="block"/>
              </v:shape>
            </w:pict>
          </mc:Fallback>
        </mc:AlternateContent>
      </w:r>
      <w:r w:rsidR="00016FF3">
        <w:rPr>
          <w:rFonts w:asciiTheme="minorHAnsi" w:eastAsia="Comic Sans MS" w:hAnsiTheme="minorHAnsi" w:cs="Comic Sans MS"/>
          <w:sz w:val="24"/>
          <w:szCs w:val="24"/>
        </w:rPr>
        <w:t xml:space="preserve">Employee 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670"/>
        <w:gridCol w:w="960"/>
        <w:gridCol w:w="804"/>
        <w:gridCol w:w="925"/>
        <w:gridCol w:w="850"/>
        <w:gridCol w:w="1043"/>
        <w:gridCol w:w="632"/>
        <w:gridCol w:w="865"/>
      </w:tblGrid>
      <w:tr w:rsidR="00016FF3" w:rsidRPr="008D1725" w:rsidTr="00016FF3">
        <w:tc>
          <w:tcPr>
            <w:tcW w:w="670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8D1725">
              <w:rPr>
                <w:rFonts w:asciiTheme="minorHAnsi" w:hAnsiTheme="minorHAnsi"/>
                <w:sz w:val="24"/>
                <w:u w:val="single"/>
              </w:rPr>
              <w:t>SSN</w:t>
            </w:r>
          </w:p>
        </w:tc>
        <w:tc>
          <w:tcPr>
            <w:tcW w:w="960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FName</w:t>
            </w:r>
          </w:p>
        </w:tc>
        <w:tc>
          <w:tcPr>
            <w:tcW w:w="804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Minit</w:t>
            </w:r>
          </w:p>
        </w:tc>
        <w:tc>
          <w:tcPr>
            <w:tcW w:w="925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Lname</w:t>
            </w:r>
          </w:p>
        </w:tc>
        <w:tc>
          <w:tcPr>
            <w:tcW w:w="850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BDate</w:t>
            </w:r>
          </w:p>
        </w:tc>
        <w:tc>
          <w:tcPr>
            <w:tcW w:w="1043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Address</w:t>
            </w:r>
          </w:p>
        </w:tc>
        <w:tc>
          <w:tcPr>
            <w:tcW w:w="632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Sex</w:t>
            </w:r>
          </w:p>
        </w:tc>
        <w:tc>
          <w:tcPr>
            <w:tcW w:w="865" w:type="dxa"/>
          </w:tcPr>
          <w:p w:rsidR="00016FF3" w:rsidRPr="008D1725" w:rsidRDefault="00016FF3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Salary</w:t>
            </w:r>
          </w:p>
        </w:tc>
      </w:tr>
    </w:tbl>
    <w:p w:rsidR="00016FF3" w:rsidRPr="00016FF3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 w:rsidRPr="00016FF3"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  <w:t xml:space="preserve">Department </w:t>
      </w:r>
    </w:p>
    <w:tbl>
      <w:tblPr>
        <w:tblStyle w:val="TableGrid"/>
        <w:tblW w:w="0" w:type="auto"/>
        <w:tblInd w:w="276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945"/>
        <w:gridCol w:w="1166"/>
        <w:gridCol w:w="1166"/>
        <w:gridCol w:w="1752"/>
      </w:tblGrid>
      <w:tr w:rsidR="00016FF3" w:rsidRPr="00016FF3" w:rsidTr="00016FF3">
        <w:tc>
          <w:tcPr>
            <w:tcW w:w="945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000000" w:themeColor="text1"/>
                <w:sz w:val="24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DName</w:t>
            </w:r>
          </w:p>
        </w:tc>
        <w:tc>
          <w:tcPr>
            <w:tcW w:w="1166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000000" w:themeColor="text1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  <w:u w:val="single"/>
              </w:rPr>
              <w:t>DNumber</w:t>
            </w:r>
          </w:p>
        </w:tc>
        <w:tc>
          <w:tcPr>
            <w:tcW w:w="1166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000000" w:themeColor="text1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  <w:u w:val="single"/>
              </w:rPr>
              <w:t>Mgr_</w:t>
            </w: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Ssn</w:t>
            </w:r>
          </w:p>
        </w:tc>
        <w:tc>
          <w:tcPr>
            <w:tcW w:w="1752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000000" w:themeColor="text1"/>
                <w:sz w:val="24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Mgr_start_date</w:t>
            </w:r>
          </w:p>
        </w:tc>
      </w:tr>
    </w:tbl>
    <w:p w:rsidR="00016FF3" w:rsidRPr="00016FF3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  <w:r w:rsidRPr="00016FF3"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  <w:t>Project</w:t>
      </w:r>
    </w:p>
    <w:tbl>
      <w:tblPr>
        <w:tblStyle w:val="TableGrid"/>
        <w:tblW w:w="0" w:type="auto"/>
        <w:tblInd w:w="2767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45"/>
        <w:gridCol w:w="1166"/>
        <w:gridCol w:w="1166"/>
      </w:tblGrid>
      <w:tr w:rsidR="00016FF3" w:rsidRPr="00016FF3" w:rsidTr="00016FF3">
        <w:tc>
          <w:tcPr>
            <w:tcW w:w="945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016FF3">
              <w:rPr>
                <w:rFonts w:asciiTheme="minorHAnsi" w:hAnsiTheme="minorHAnsi"/>
                <w:color w:val="D9D9D9" w:themeColor="background1" w:themeShade="D9"/>
                <w:sz w:val="24"/>
              </w:rPr>
              <w:t>PName</w:t>
            </w:r>
          </w:p>
        </w:tc>
        <w:tc>
          <w:tcPr>
            <w:tcW w:w="1166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PNumber</w:t>
            </w:r>
          </w:p>
        </w:tc>
        <w:tc>
          <w:tcPr>
            <w:tcW w:w="1166" w:type="dxa"/>
          </w:tcPr>
          <w:p w:rsidR="00016FF3" w:rsidRPr="00016FF3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016FF3">
              <w:rPr>
                <w:rFonts w:asciiTheme="minorHAnsi" w:hAnsiTheme="minorHAnsi"/>
                <w:color w:val="D9D9D9" w:themeColor="background1" w:themeShade="D9"/>
                <w:sz w:val="24"/>
              </w:rPr>
              <w:t>Plocation</w:t>
            </w:r>
          </w:p>
        </w:tc>
      </w:tr>
    </w:tbl>
    <w:p w:rsidR="00016FF3" w:rsidRPr="00C4578F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  <w:r w:rsidRPr="00C4578F"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  <w:t xml:space="preserve">Dependent  </w:t>
      </w:r>
    </w:p>
    <w:tbl>
      <w:tblPr>
        <w:tblStyle w:val="TableGrid"/>
        <w:tblW w:w="0" w:type="auto"/>
        <w:tblInd w:w="2767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710"/>
        <w:gridCol w:w="2008"/>
        <w:gridCol w:w="1286"/>
        <w:gridCol w:w="670"/>
        <w:gridCol w:w="1426"/>
      </w:tblGrid>
      <w:tr w:rsidR="00C4578F" w:rsidRPr="00C4578F" w:rsidTr="00C4578F">
        <w:tc>
          <w:tcPr>
            <w:tcW w:w="710" w:type="dxa"/>
          </w:tcPr>
          <w:p w:rsidR="00016FF3" w:rsidRPr="00C4578F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ESSN</w:t>
            </w:r>
          </w:p>
        </w:tc>
        <w:tc>
          <w:tcPr>
            <w:tcW w:w="2008" w:type="dxa"/>
          </w:tcPr>
          <w:p w:rsidR="00016FF3" w:rsidRPr="00C4578F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Dependent_Name</w:t>
            </w:r>
          </w:p>
        </w:tc>
        <w:tc>
          <w:tcPr>
            <w:tcW w:w="1286" w:type="dxa"/>
          </w:tcPr>
          <w:p w:rsidR="00016FF3" w:rsidRPr="00C4578F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BIrdthDate</w:t>
            </w:r>
          </w:p>
        </w:tc>
        <w:tc>
          <w:tcPr>
            <w:tcW w:w="670" w:type="dxa"/>
          </w:tcPr>
          <w:p w:rsidR="00016FF3" w:rsidRPr="00C4578F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Sex</w:t>
            </w:r>
          </w:p>
        </w:tc>
        <w:tc>
          <w:tcPr>
            <w:tcW w:w="1426" w:type="dxa"/>
          </w:tcPr>
          <w:p w:rsidR="00016FF3" w:rsidRPr="00C4578F" w:rsidRDefault="00016FF3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Relationship</w:t>
            </w:r>
          </w:p>
        </w:tc>
      </w:tr>
    </w:tbl>
    <w:p w:rsidR="00016FF3" w:rsidRPr="00192139" w:rsidRDefault="00016FF3" w:rsidP="00016FF3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C4578F" w:rsidRDefault="00C4578F" w:rsidP="00C4578F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 xml:space="preserve">Tiga pendekatan dalam pemetaan binary 1-1 </w:t>
      </w:r>
    </w:p>
    <w:p w:rsidR="00C4578F" w:rsidRDefault="00C4578F" w:rsidP="00C4578F">
      <w:pPr>
        <w:pStyle w:val="ListParagraph"/>
        <w:numPr>
          <w:ilvl w:val="0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Pendekatan foreign key</w:t>
      </w:r>
    </w:p>
    <w:p w:rsidR="00C4578F" w:rsidRDefault="00C4578F" w:rsidP="00C4578F">
      <w:pPr>
        <w:pStyle w:val="ListParagraph"/>
        <w:numPr>
          <w:ilvl w:val="1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Pilih salah satu relasi (missal S ), masukkan primary key dari relasi T sebagai foreign key pada S.</w:t>
      </w:r>
    </w:p>
    <w:p w:rsidR="00C4578F" w:rsidRDefault="00C4578F" w:rsidP="00C4578F">
      <w:pPr>
        <w:pStyle w:val="ListParagraph"/>
        <w:numPr>
          <w:ilvl w:val="1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Relasi S yang dipilih sebaiknya yagn berpartisipasi total</w:t>
      </w:r>
    </w:p>
    <w:p w:rsidR="00C4578F" w:rsidRDefault="00C4578F" w:rsidP="00C4578F">
      <w:pPr>
        <w:pStyle w:val="ListParagraph"/>
        <w:numPr>
          <w:ilvl w:val="0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Opsi penggabungan relasi</w:t>
      </w:r>
    </w:p>
    <w:p w:rsidR="00C4578F" w:rsidRDefault="00C4578F" w:rsidP="00C4578F">
      <w:pPr>
        <w:pStyle w:val="ListParagraph"/>
        <w:numPr>
          <w:ilvl w:val="1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Kedua entity types dan relationship digabungkan menjadi satu relasi.</w:t>
      </w:r>
    </w:p>
    <w:p w:rsidR="00C4578F" w:rsidRDefault="00C4578F" w:rsidP="00C4578F">
      <w:pPr>
        <w:pStyle w:val="ListParagraph"/>
        <w:numPr>
          <w:ilvl w:val="1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Sesuai jika partisipasi kedua entity types dalam relationship tersebut bersifat total.</w:t>
      </w:r>
    </w:p>
    <w:p w:rsidR="00C4578F" w:rsidRDefault="00C4578F" w:rsidP="00C4578F">
      <w:pPr>
        <w:pStyle w:val="ListParagraph"/>
        <w:numPr>
          <w:ilvl w:val="0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Opsi cross –reference / relationship relation</w:t>
      </w:r>
    </w:p>
    <w:p w:rsidR="00C4578F" w:rsidRDefault="00C4578F" w:rsidP="00C4578F">
      <w:pPr>
        <w:pStyle w:val="ListParagraph"/>
        <w:numPr>
          <w:ilvl w:val="1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Membuat relasi baru yang mengandung primary key dari kedua types yang terhubung dalam relationship tersebut.</w:t>
      </w:r>
    </w:p>
    <w:p w:rsidR="00C4578F" w:rsidRDefault="00C4578F" w:rsidP="00C4578F">
      <w:pPr>
        <w:pStyle w:val="ListParagraph"/>
        <w:numPr>
          <w:ilvl w:val="1"/>
          <w:numId w:val="12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lastRenderedPageBreak/>
        <w:t>Dapat dilakukan pada berbagai kondisi (partisipasi total maupun parsial).</w:t>
      </w:r>
    </w:p>
    <w:p w:rsidR="00192139" w:rsidRDefault="00192139" w:rsidP="00192139">
      <w:pPr>
        <w:pStyle w:val="ListParagraph"/>
        <w:numPr>
          <w:ilvl w:val="0"/>
          <w:numId w:val="11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Pemetaan Binary 1:N  Relationship Types</w:t>
      </w:r>
    </w:p>
    <w:p w:rsidR="00C4578F" w:rsidRDefault="00C4578F" w:rsidP="00C4578F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w:drawing>
          <wp:inline distT="0" distB="0" distL="0" distR="0" wp14:anchorId="11E6804D" wp14:editId="52D4C23E">
            <wp:extent cx="3934435" cy="3345815"/>
            <wp:effectExtent l="0" t="0" r="9525" b="6985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7" t="2588"/>
                    <a:stretch/>
                  </pic:blipFill>
                  <pic:spPr bwMode="auto">
                    <a:xfrm>
                      <a:off x="0" y="0"/>
                      <a:ext cx="3937015" cy="33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78F" w:rsidRDefault="00F5564B" w:rsidP="00C4578F">
      <w:pPr>
        <w:pStyle w:val="ListParagraph"/>
        <w:spacing w:line="276" w:lineRule="auto"/>
        <w:ind w:left="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hAnsiTheme="minorHAnsi"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07263" behindDoc="1" locked="0" layoutInCell="1" allowOverlap="1" wp14:anchorId="1AC9795C" wp14:editId="3E4171D3">
                <wp:simplePos x="0" y="0"/>
                <wp:positionH relativeFrom="column">
                  <wp:posOffset>1292188</wp:posOffset>
                </wp:positionH>
                <wp:positionV relativeFrom="paragraph">
                  <wp:posOffset>368674</wp:posOffset>
                </wp:positionV>
                <wp:extent cx="4244296" cy="174423"/>
                <wp:effectExtent l="76200" t="38100" r="23495" b="35560"/>
                <wp:wrapNone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4296" cy="174423"/>
                          <a:chOff x="0" y="0"/>
                          <a:chExt cx="4244296" cy="174423"/>
                        </a:xfrm>
                      </wpg:grpSpPr>
                      <wps:wsp>
                        <wps:cNvPr id="567" name="Straight Connector 567"/>
                        <wps:cNvCnPr/>
                        <wps:spPr>
                          <a:xfrm flipV="1">
                            <a:off x="4244296" y="68712"/>
                            <a:ext cx="0" cy="10571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" name="Elbow Connector 566"/>
                        <wps:cNvCnPr/>
                        <wps:spPr>
                          <a:xfrm flipH="1" flipV="1">
                            <a:off x="0" y="0"/>
                            <a:ext cx="4235570" cy="172528"/>
                          </a:xfrm>
                          <a:prstGeom prst="bentConnector3">
                            <a:avLst>
                              <a:gd name="adj1" fmla="val 99981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86C23" id="Group 568" o:spid="_x0000_s1026" style="position:absolute;margin-left:101.75pt;margin-top:29.05pt;width:334.2pt;height:13.75pt;z-index:-9217" coordsize="42442,1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">
                <v:line id="Straight Connector 567" o:spid="_x0000_s1027" style="position:absolute;flip:y;visibility:visible;mso-wrap-style:square" from="42442,687" to="42442,1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rQIsYAAADcAAAADwAAAGRycy9kb3ducmV2LnhtbESPT2sCMRTE70K/Q3gFb5rtolZWs9IK&#10;QvEgVKXo7bF5+wc3L9sk1fXbN4WCx2FmfsMsV71pxZWcbywreBknIIgLqxuuFBwPm9EchA/IGlvL&#10;pOBOHlb502CJmbY3/qTrPlQiQthnqKAOocuk9EVNBv3YdsTRK60zGKJ0ldQObxFuWpkmyUwabDgu&#10;1NjRuqbisv8xCk7N7jg1bvd+/t6mp8MkTZOy+1Jq+Ny/LUAE6sMj/N/+0Aqms1f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60CLGAAAA3AAAAA8AAAAAAAAA&#10;AAAAAAAAoQIAAGRycy9kb3ducmV2LnhtbFBLBQYAAAAABAAEAPkAAACUAwAAAAA=&#10;" strokecolor="red"/>
                <v:shape id="Elbow Connector 566" o:spid="_x0000_s1028" type="#_x0000_t34" style="position:absolute;width:42355;height:172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IUvMcAAADcAAAADwAAAGRycy9kb3ducmV2LnhtbESPQWvCQBSE74L/YXlCL6KbVhMkukpb&#10;KHgpVA2Ct0f2uUmbfRuyW0399d1CweMwM98wq01vG3GhzteOFTxOExDEpdM1GwXF4W2yAOEDssbG&#10;MSn4IQ+b9XCwwly7K+/osg9GRAj7HBVUIbS5lL6syKKfupY4emfXWQxRdkbqDq8Rbhv5lCSZtFhz&#10;XKiwpdeKyq/9t1VwnJ9Mdvsw4/dinn7ObqfixbtEqYdR/7wEEagP9/B/e6sVpFkGf2fi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4hS8xwAAANwAAAAPAAAAAAAA&#10;AAAAAAAAAKECAABkcnMvZG93bnJldi54bWxQSwUGAAAAAAQABAD5AAAAlQMAAAAA&#10;" adj="21596" strokecolor="red">
                  <v:stroke endarrow="block"/>
                </v:shape>
              </v:group>
            </w:pict>
          </mc:Fallback>
        </mc:AlternateContent>
      </w:r>
      <w:r>
        <w:rPr>
          <w:rFonts w:asciiTheme="minorHAnsi" w:eastAsia="Comic Sans MS" w:hAnsiTheme="minorHAnsi" w:cs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503308287" behindDoc="0" locked="0" layoutInCell="1" allowOverlap="1" wp14:anchorId="6FB8765A" wp14:editId="12A15E92">
                <wp:simplePos x="0" y="0"/>
                <wp:positionH relativeFrom="column">
                  <wp:posOffset>935738</wp:posOffset>
                </wp:positionH>
                <wp:positionV relativeFrom="paragraph">
                  <wp:posOffset>315116</wp:posOffset>
                </wp:positionV>
                <wp:extent cx="45719" cy="1215701"/>
                <wp:effectExtent l="190500" t="76200" r="12065" b="22860"/>
                <wp:wrapNone/>
                <wp:docPr id="559" name="Elbow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215701"/>
                        </a:xfrm>
                        <a:prstGeom prst="bentConnector3">
                          <a:avLst>
                            <a:gd name="adj1" fmla="val -405481"/>
                          </a:avLst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76FE0" id="Elbow Connector 559" o:spid="_x0000_s1026" type="#_x0000_t34" style="position:absolute;margin-left:73.7pt;margin-top:24.8pt;width:3.6pt;height:95.7pt;flip:y;z-index:50330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" adj="-87584" strokecolor="#bfbfbf [2412]">
                <v:stroke endarrow="block"/>
              </v:shape>
            </w:pict>
          </mc:Fallback>
        </mc:AlternateContent>
      </w:r>
    </w:p>
    <w:tbl>
      <w:tblPr>
        <w:tblStyle w:val="TableGrid"/>
        <w:tblW w:w="0" w:type="auto"/>
        <w:tblInd w:w="1587" w:type="dxa"/>
        <w:tblLook w:val="04A0" w:firstRow="1" w:lastRow="0" w:firstColumn="1" w:lastColumn="0" w:noHBand="0" w:noVBand="1"/>
      </w:tblPr>
      <w:tblGrid>
        <w:gridCol w:w="593"/>
        <w:gridCol w:w="910"/>
        <w:gridCol w:w="740"/>
        <w:gridCol w:w="872"/>
        <w:gridCol w:w="811"/>
        <w:gridCol w:w="1000"/>
        <w:gridCol w:w="552"/>
        <w:gridCol w:w="806"/>
        <w:gridCol w:w="1232"/>
        <w:gridCol w:w="859"/>
      </w:tblGrid>
      <w:tr w:rsidR="00C4578F" w:rsidRPr="008D1725" w:rsidTr="00F5564B">
        <w:tc>
          <w:tcPr>
            <w:tcW w:w="593" w:type="dxa"/>
          </w:tcPr>
          <w:p w:rsidR="00C4578F" w:rsidRPr="008D1725" w:rsidRDefault="00C4578F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8D1725">
              <w:rPr>
                <w:rFonts w:asciiTheme="minorHAnsi" w:hAnsiTheme="minorHAnsi"/>
                <w:sz w:val="24"/>
                <w:u w:val="single"/>
              </w:rPr>
              <w:t>SSN</w:t>
            </w:r>
          </w:p>
        </w:tc>
        <w:tc>
          <w:tcPr>
            <w:tcW w:w="910" w:type="dxa"/>
          </w:tcPr>
          <w:p w:rsidR="00C4578F" w:rsidRPr="008D1725" w:rsidRDefault="00C4578F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FName</w:t>
            </w:r>
          </w:p>
        </w:tc>
        <w:tc>
          <w:tcPr>
            <w:tcW w:w="740" w:type="dxa"/>
          </w:tcPr>
          <w:p w:rsidR="00C4578F" w:rsidRPr="008D1725" w:rsidRDefault="00C4578F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Minit</w:t>
            </w:r>
          </w:p>
        </w:tc>
        <w:tc>
          <w:tcPr>
            <w:tcW w:w="872" w:type="dxa"/>
          </w:tcPr>
          <w:p w:rsidR="00C4578F" w:rsidRPr="008D1725" w:rsidRDefault="00C4578F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Lname</w:t>
            </w:r>
          </w:p>
        </w:tc>
        <w:tc>
          <w:tcPr>
            <w:tcW w:w="811" w:type="dxa"/>
          </w:tcPr>
          <w:p w:rsidR="00C4578F" w:rsidRPr="008D1725" w:rsidRDefault="00C4578F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BDate</w:t>
            </w:r>
          </w:p>
        </w:tc>
        <w:tc>
          <w:tcPr>
            <w:tcW w:w="1000" w:type="dxa"/>
          </w:tcPr>
          <w:p w:rsidR="00C4578F" w:rsidRPr="008D1725" w:rsidRDefault="00C4578F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Address</w:t>
            </w:r>
          </w:p>
        </w:tc>
        <w:tc>
          <w:tcPr>
            <w:tcW w:w="552" w:type="dxa"/>
          </w:tcPr>
          <w:p w:rsidR="00C4578F" w:rsidRPr="008D1725" w:rsidRDefault="00C4578F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Sex</w:t>
            </w:r>
          </w:p>
        </w:tc>
        <w:tc>
          <w:tcPr>
            <w:tcW w:w="806" w:type="dxa"/>
          </w:tcPr>
          <w:p w:rsidR="00C4578F" w:rsidRPr="008D1725" w:rsidRDefault="00C4578F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Salary</w:t>
            </w:r>
          </w:p>
        </w:tc>
        <w:tc>
          <w:tcPr>
            <w:tcW w:w="1232" w:type="dxa"/>
          </w:tcPr>
          <w:p w:rsidR="00C4578F" w:rsidRPr="008D1725" w:rsidRDefault="00C4578F" w:rsidP="00C4578F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Super_Ssn</w:t>
            </w:r>
          </w:p>
        </w:tc>
        <w:tc>
          <w:tcPr>
            <w:tcW w:w="859" w:type="dxa"/>
          </w:tcPr>
          <w:p w:rsidR="00C4578F" w:rsidRDefault="00C4578F" w:rsidP="00C4578F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DNo</w:t>
            </w:r>
          </w:p>
        </w:tc>
      </w:tr>
    </w:tbl>
    <w:p w:rsidR="00C4578F" w:rsidRPr="00016FF3" w:rsidRDefault="002A0A23" w:rsidP="00C4578F">
      <w:pPr>
        <w:pStyle w:val="ListParagraph"/>
        <w:spacing w:line="276" w:lineRule="auto"/>
        <w:ind w:left="0" w:right="1003"/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09311" behindDoc="0" locked="0" layoutInCell="1" allowOverlap="1" wp14:anchorId="5D6A11BE" wp14:editId="49379644">
                <wp:simplePos x="0" y="0"/>
                <wp:positionH relativeFrom="column">
                  <wp:posOffset>2061512</wp:posOffset>
                </wp:positionH>
                <wp:positionV relativeFrom="paragraph">
                  <wp:posOffset>377346</wp:posOffset>
                </wp:positionV>
                <wp:extent cx="1797369" cy="559977"/>
                <wp:effectExtent l="76200" t="38100" r="12700" b="31115"/>
                <wp:wrapNone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369" cy="559977"/>
                          <a:chOff x="0" y="0"/>
                          <a:chExt cx="1797369" cy="559977"/>
                        </a:xfrm>
                      </wpg:grpSpPr>
                      <wps:wsp>
                        <wps:cNvPr id="575" name="Straight Connector 575"/>
                        <wps:cNvCnPr/>
                        <wps:spPr>
                          <a:xfrm flipH="1">
                            <a:off x="1295648" y="449754"/>
                            <a:ext cx="0" cy="109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" name="Elbow Connector 574"/>
                        <wps:cNvCnPr/>
                        <wps:spPr>
                          <a:xfrm flipH="1">
                            <a:off x="1295648" y="223388"/>
                            <a:ext cx="498900" cy="336589"/>
                          </a:xfrm>
                          <a:prstGeom prst="bentConnector3">
                            <a:avLst>
                              <a:gd name="adj1" fmla="val 1686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Elbow Connector 572"/>
                        <wps:cNvCnPr/>
                        <wps:spPr>
                          <a:xfrm flipH="1" flipV="1">
                            <a:off x="0" y="0"/>
                            <a:ext cx="1797369" cy="226789"/>
                          </a:xfrm>
                          <a:prstGeom prst="bentConnector3">
                            <a:avLst>
                              <a:gd name="adj1" fmla="val 9998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FCC462" id="Group 576" o:spid="_x0000_s1026" style="position:absolute;margin-left:162.3pt;margin-top:29.7pt;width:141.55pt;height:44.1pt;z-index:503309311" coordsize="17973,5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">
                <v:line id="Straight Connector 575" o:spid="_x0000_s1027" style="position:absolute;flip:x;visibility:visible;mso-wrap-style:square" from="12956,4497" to="12956,5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PYuscAAADcAAAADwAAAGRycy9kb3ducmV2LnhtbESPW2vCQBSE3wv9D8sp9K1uvFVJXUUE&#10;aVBovT34eMieJsHs2Zjdmuiv7wpCH4eZ+YaZzFpTigvVrrCsoNuJQBCnVhecKTjsl29jEM4jaywt&#10;k4IrOZhNn58mGGvb8JYuO5+JAGEXo4Lc+yqW0qU5GXQdWxEH78fWBn2QdSZ1jU2Am1L2ouhdGiw4&#10;LORY0SKn9LT7NQqShFerGy+/j93N+dP3i/XXoBkp9frSzj9AeGr9f/jRTrSC4WgI9zPhCMjp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49i6xwAAANwAAAAPAAAAAAAA&#10;AAAAAAAAAKECAABkcnMvZG93bnJldi54bWxQSwUGAAAAAAQABAD5AAAAlQMAAAAA&#10;" strokecolor="#4579b8 [3044]"/>
                <v:shape id="Elbow Connector 574" o:spid="_x0000_s1028" type="#_x0000_t34" style="position:absolute;left:12956;top:2233;width:4989;height:3366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Y9cMcAAADcAAAADwAAAGRycy9kb3ducmV2LnhtbESPT2vCQBTE74V+h+UJvYhuWrTR6Coi&#10;WBQ9+O/g8Zl9Jmmzb0N21fjtu0Khx2FmfsOMp40pxY1qV1hW8N6NQBCnVhecKTgeFp0BCOeRNZaW&#10;ScGDHEwnry9jTLS9845ue5+JAGGXoILc+yqR0qU5GXRdWxEH72Jrgz7IOpO6xnuAm1J+RNGnNFhw&#10;WMixonlO6c/+ahRsv+LT8Pu06ceb1cW59mCdDs1ZqbdWMxuB8NT4//Bfe6kV9OMePM+EIyA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Vj1wxwAAANwAAAAPAAAAAAAA&#10;AAAAAAAAAKECAABkcnMvZG93bnJldi54bWxQSwUGAAAAAAQABAD5AAAAlQMAAAAA&#10;" adj="364" strokecolor="#4579b8 [3044]"/>
                <v:shape id="Elbow Connector 572" o:spid="_x0000_s1029" type="#_x0000_t34" style="position:absolute;width:17973;height:2267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Tk28MAAADcAAAADwAAAGRycy9kb3ducmV2LnhtbESPwWrDMBBE74H+g9hCbrFcQ5viRDGl&#10;ISWH4FC3H7BYG9vUWhlJdpy/jwqFHoeZecNsi9n0YiLnO8sKnpIUBHFtdceNgu+vw+oVhA/IGnvL&#10;pOBGHordw2KLubZX/qSpCo2IEPY5KmhDGHIpfd2SQZ/YgTh6F+sMhihdI7XDa4SbXmZp+iINdhwX&#10;WhzovaX6pxqNAm9LzW4sh/Nt2psKy/L0EUallo/z2wZEoDn8h//aR63geZ3B75l4BOTu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U5NvDAAAA3AAAAA8AAAAAAAAAAAAA&#10;AAAAoQIAAGRycy9kb3ducmV2LnhtbFBLBQYAAAAABAAEAPkAAACRAwAAAAA=&#10;" adj="21597" strokecolor="#4579b8 [3044]">
                  <v:stroke endarrow="block"/>
                </v:shape>
              </v:group>
            </w:pict>
          </mc:Fallback>
        </mc:AlternateContent>
      </w:r>
      <w:r w:rsidR="00F5564B">
        <w:rPr>
          <w:rFonts w:asciiTheme="minorHAnsi" w:hAnsiTheme="minorHAnsi"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10335" behindDoc="1" locked="0" layoutInCell="1" allowOverlap="1" wp14:anchorId="4602A738" wp14:editId="6ED5E2D0">
                <wp:simplePos x="0" y="0"/>
                <wp:positionH relativeFrom="column">
                  <wp:posOffset>1917065</wp:posOffset>
                </wp:positionH>
                <wp:positionV relativeFrom="paragraph">
                  <wp:posOffset>60960</wp:posOffset>
                </wp:positionV>
                <wp:extent cx="4111625" cy="506095"/>
                <wp:effectExtent l="57150" t="0" r="22225" b="27305"/>
                <wp:wrapNone/>
                <wp:docPr id="569" name="Group 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625" cy="506095"/>
                          <a:chOff x="132140" y="68712"/>
                          <a:chExt cx="4112156" cy="105711"/>
                        </a:xfrm>
                      </wpg:grpSpPr>
                      <wps:wsp>
                        <wps:cNvPr id="570" name="Straight Connector 570"/>
                        <wps:cNvCnPr/>
                        <wps:spPr>
                          <a:xfrm flipV="1">
                            <a:off x="4244296" y="68712"/>
                            <a:ext cx="0" cy="10571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" name="Elbow Connector 571"/>
                        <wps:cNvCnPr/>
                        <wps:spPr>
                          <a:xfrm rot="10800000">
                            <a:off x="132140" y="141305"/>
                            <a:ext cx="4102841" cy="31205"/>
                          </a:xfrm>
                          <a:prstGeom prst="bentConnector3">
                            <a:avLst>
                              <a:gd name="adj1" fmla="val 99862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310B0A" id="Group 569" o:spid="_x0000_s1026" style="position:absolute;margin-left:150.95pt;margin-top:4.8pt;width:323.75pt;height:39.85pt;z-index:-6145;mso-width-relative:margin;mso-height-relative:margin" coordorigin="1321,687" coordsize="41121,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">
                <v:line id="Straight Connector 570" o:spid="_x0000_s1027" style="position:absolute;flip:y;visibility:visible;mso-wrap-style:square" from="42442,687" to="42442,1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rei8QAAADcAAAADwAAAGRycy9kb3ducmV2LnhtbERPz2vCMBS+D/wfwhN2m6llnVKN4gaD&#10;sUNhtojeHs2zLTYvXZJp998vh4HHj+/3ejuaXlzJ+c6ygvksAUFcW91xo6Aq35+WIHxA1thbJgW/&#10;5GG7mTysMdf2xl903YdGxBD2OSpoQxhyKX3dkkE/swNx5M7WGQwRukZqh7cYbnqZJsmLNNhxbGhx&#10;oLeW6sv+xyg4dkWVGVe8nr4/02P5nKbJeTgo9TgddysQgcZwF/+7P7SCbBHnxzPxCM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St6LxAAAANwAAAAPAAAAAAAAAAAA&#10;AAAAAKECAABkcnMvZG93bnJldi54bWxQSwUGAAAAAAQABAD5AAAAkgMAAAAA&#10;" strokecolor="red"/>
                <v:shape id="Elbow Connector 571" o:spid="_x0000_s1028" type="#_x0000_t34" style="position:absolute;left:1321;top:1413;width:41028;height:312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472MYAAADcAAAADwAAAGRycy9kb3ducmV2LnhtbESPQWuDQBSE74H8h+UVcgnNakpbsW5C&#10;CAg59NAmpeeH+6qi+1bcjRp/fbZQ6HGYmW+YbD+ZVgzUu9qygngTgSAurK65VPB1yR8TEM4ja2wt&#10;k4IbOdjvlosMU21H/qTh7EsRIOxSVFB536VSuqIig25jO+Lg/djeoA+yL6XucQxw08ptFL1IgzWH&#10;hQo7OlZUNOerUTAnbk6SD1pf7fv2u31q8sNlipVaPUyHNxCeJv8f/muftILn1xh+z4QjIH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uO9jGAAAA3AAAAA8AAAAAAAAA&#10;AAAAAAAAoQIAAGRycy9kb3ducmV2LnhtbFBLBQYAAAAABAAEAPkAAACUAwAAAAA=&#10;" adj="21570" strokecolor="red">
                  <v:stroke endarrow="block"/>
                </v:shape>
              </v:group>
            </w:pict>
          </mc:Fallback>
        </mc:AlternateContent>
      </w:r>
      <w:r w:rsidR="00F5564B">
        <w:rPr>
          <w:rFonts w:asciiTheme="minorHAnsi" w:hAnsiTheme="minorHAnsi"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11359" behindDoc="0" locked="0" layoutInCell="1" allowOverlap="1" wp14:anchorId="1E6B2CBE" wp14:editId="10A02D26">
                <wp:simplePos x="0" y="0"/>
                <wp:positionH relativeFrom="column">
                  <wp:posOffset>1129853</wp:posOffset>
                </wp:positionH>
                <wp:positionV relativeFrom="paragraph">
                  <wp:posOffset>12448</wp:posOffset>
                </wp:positionV>
                <wp:extent cx="1589967" cy="223101"/>
                <wp:effectExtent l="76200" t="38100" r="10795" b="24765"/>
                <wp:wrapNone/>
                <wp:docPr id="556" name="Group 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9967" cy="223101"/>
                          <a:chOff x="-56630" y="-76945"/>
                          <a:chExt cx="1419604" cy="463986"/>
                        </a:xfrm>
                      </wpg:grpSpPr>
                      <wps:wsp>
                        <wps:cNvPr id="557" name="Straight Connector 557"/>
                        <wps:cNvCnPr/>
                        <wps:spPr>
                          <a:xfrm>
                            <a:off x="1357260" y="229980"/>
                            <a:ext cx="0" cy="15706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" name="Elbow Connector 558"/>
                        <wps:cNvCnPr/>
                        <wps:spPr>
                          <a:xfrm rot="10800000">
                            <a:off x="-56630" y="-76945"/>
                            <a:ext cx="1419604" cy="301178"/>
                          </a:xfrm>
                          <a:prstGeom prst="bentConnector3">
                            <a:avLst>
                              <a:gd name="adj1" fmla="val 99847"/>
                            </a:avLst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6278B" id="Group 556" o:spid="_x0000_s1026" style="position:absolute;margin-left:88.95pt;margin-top:1pt;width:125.2pt;height:17.55pt;z-index:503311359;mso-width-relative:margin;mso-height-relative:margin" coordorigin="-566,-769" coordsize="14196,4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">
                <v:line id="Straight Connector 557" o:spid="_x0000_s1027" style="position:absolute;visibility:visible;mso-wrap-style:square" from="13572,2299" to="13572,3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8aN8MAAADcAAAADwAAAGRycy9kb3ducmV2LnhtbESP0YrCMBRE3xf8h3AFX0TTFVy1GkUW&#10;d11QBKsfcGmubbG5KU209e+NsODjMDNnmMWqNaW4U+0Kywo+hxEI4tTqgjMF59PPYArCeWSNpWVS&#10;8CAHq2XnY4Gxtg0f6Z74TAQIuxgV5N5XsZQuzcmgG9qKOHgXWxv0QdaZ1DU2AW5KOYqiL2mw4LCQ&#10;Y0XfOaXX5GYUVPtmsjvs+s02TTa/uux7QzxTqtdt13MQnlr/Dv+3/7SC8XgC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PGjfDAAAA3AAAAA8AAAAAAAAAAAAA&#10;AAAAoQIAAGRycy9kb3ducmV2LnhtbFBLBQYAAAAABAAEAPkAAACRAwAAAAA=&#10;" strokecolor="#bfbfbf [2412]"/>
                <v:shape id="Elbow Connector 558" o:spid="_x0000_s1028" type="#_x0000_t34" style="position:absolute;left:-566;top:-769;width:14195;height:301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nqOcIAAADcAAAADwAAAGRycy9kb3ducmV2LnhtbERPXWvCMBR9H/gfwh3sbSYOHLMaZQqC&#10;yBDWCr5em7umrLnpmth2/948DPZ4ON+rzega0VMXas8aZlMFgrj0puZKw7nYP7+BCBHZYOOZNPxS&#10;gM168rDCzPiBP6nPYyVSCIcMNdgY20zKUFpyGKa+JU7cl+8cxgS7SpoOhxTuGvmi1Kt0WHNqsNjS&#10;zlL5nd+chutiqz6OdIk7eVK2uP7sm/NxpvXT4/i+BBFpjP/iP/fBaJjP09p0Jh0B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6nqOcIAAADcAAAADwAAAAAAAAAAAAAA&#10;AAChAgAAZHJzL2Rvd25yZXYueG1sUEsFBgAAAAAEAAQA+QAAAJADAAAAAA==&#10;" adj="21567" strokecolor="#bfbfbf [2412]">
                  <v:stroke endarrow="block"/>
                </v:shape>
              </v:group>
            </w:pict>
          </mc:Fallback>
        </mc:AlternateContent>
      </w:r>
    </w:p>
    <w:tbl>
      <w:tblPr>
        <w:tblStyle w:val="TableGrid"/>
        <w:tblW w:w="0" w:type="auto"/>
        <w:tblInd w:w="158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945"/>
        <w:gridCol w:w="1166"/>
        <w:gridCol w:w="1166"/>
        <w:gridCol w:w="1752"/>
      </w:tblGrid>
      <w:tr w:rsidR="00C4578F" w:rsidRPr="00016FF3" w:rsidTr="00C4578F">
        <w:tc>
          <w:tcPr>
            <w:tcW w:w="945" w:type="dxa"/>
          </w:tcPr>
          <w:p w:rsidR="00C4578F" w:rsidRPr="00016FF3" w:rsidRDefault="00C4578F" w:rsidP="00D57A4B">
            <w:pPr>
              <w:rPr>
                <w:rFonts w:asciiTheme="minorHAnsi" w:hAnsiTheme="minorHAnsi"/>
                <w:color w:val="000000" w:themeColor="text1"/>
                <w:sz w:val="24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DName</w:t>
            </w:r>
          </w:p>
        </w:tc>
        <w:tc>
          <w:tcPr>
            <w:tcW w:w="1166" w:type="dxa"/>
          </w:tcPr>
          <w:p w:rsidR="00C4578F" w:rsidRPr="00016FF3" w:rsidRDefault="00C4578F" w:rsidP="00D57A4B">
            <w:pPr>
              <w:rPr>
                <w:rFonts w:asciiTheme="minorHAnsi" w:hAnsiTheme="minorHAnsi"/>
                <w:color w:val="000000" w:themeColor="text1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  <w:u w:val="single"/>
              </w:rPr>
              <w:t>DNumber</w:t>
            </w:r>
          </w:p>
        </w:tc>
        <w:tc>
          <w:tcPr>
            <w:tcW w:w="1166" w:type="dxa"/>
          </w:tcPr>
          <w:p w:rsidR="00C4578F" w:rsidRPr="00016FF3" w:rsidRDefault="00C4578F" w:rsidP="00D57A4B">
            <w:pPr>
              <w:rPr>
                <w:rFonts w:asciiTheme="minorHAnsi" w:hAnsiTheme="minorHAnsi"/>
                <w:color w:val="000000" w:themeColor="text1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  <w:u w:val="single"/>
              </w:rPr>
              <w:t>Mgr_</w:t>
            </w: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Ssn</w:t>
            </w:r>
          </w:p>
        </w:tc>
        <w:tc>
          <w:tcPr>
            <w:tcW w:w="1752" w:type="dxa"/>
          </w:tcPr>
          <w:p w:rsidR="00C4578F" w:rsidRPr="00016FF3" w:rsidRDefault="00C4578F" w:rsidP="00D57A4B">
            <w:pPr>
              <w:rPr>
                <w:rFonts w:asciiTheme="minorHAnsi" w:hAnsiTheme="minorHAnsi"/>
                <w:color w:val="000000" w:themeColor="text1"/>
                <w:sz w:val="24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Mgr_start_date</w:t>
            </w:r>
          </w:p>
        </w:tc>
      </w:tr>
    </w:tbl>
    <w:p w:rsidR="00C4578F" w:rsidRPr="00016FF3" w:rsidRDefault="00C4578F" w:rsidP="00C4578F">
      <w:pPr>
        <w:pStyle w:val="ListParagraph"/>
        <w:spacing w:line="276" w:lineRule="auto"/>
        <w:ind w:left="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</w:p>
    <w:tbl>
      <w:tblPr>
        <w:tblStyle w:val="TableGrid"/>
        <w:tblW w:w="0" w:type="auto"/>
        <w:tblInd w:w="1587" w:type="dxa"/>
        <w:tblLook w:val="04A0" w:firstRow="1" w:lastRow="0" w:firstColumn="1" w:lastColumn="0" w:noHBand="0" w:noVBand="1"/>
      </w:tblPr>
      <w:tblGrid>
        <w:gridCol w:w="945"/>
        <w:gridCol w:w="1166"/>
        <w:gridCol w:w="1166"/>
        <w:gridCol w:w="956"/>
      </w:tblGrid>
      <w:tr w:rsidR="001F4D14" w:rsidRPr="001F4D14" w:rsidTr="001F4D14">
        <w:tc>
          <w:tcPr>
            <w:tcW w:w="945" w:type="dxa"/>
          </w:tcPr>
          <w:p w:rsidR="001F4D14" w:rsidRPr="001F4D14" w:rsidRDefault="001F4D14" w:rsidP="00D57A4B">
            <w:pPr>
              <w:rPr>
                <w:rFonts w:asciiTheme="minorHAnsi" w:hAnsiTheme="minorHAnsi"/>
                <w:sz w:val="24"/>
              </w:rPr>
            </w:pPr>
            <w:r w:rsidRPr="001F4D14">
              <w:rPr>
                <w:rFonts w:asciiTheme="minorHAnsi" w:hAnsiTheme="minorHAnsi"/>
                <w:sz w:val="24"/>
              </w:rPr>
              <w:t>PName</w:t>
            </w:r>
          </w:p>
        </w:tc>
        <w:tc>
          <w:tcPr>
            <w:tcW w:w="1166" w:type="dxa"/>
          </w:tcPr>
          <w:p w:rsidR="001F4D14" w:rsidRPr="001F4D14" w:rsidRDefault="001F4D14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1F4D14">
              <w:rPr>
                <w:rFonts w:asciiTheme="minorHAnsi" w:hAnsiTheme="minorHAnsi"/>
                <w:sz w:val="24"/>
                <w:u w:val="single"/>
              </w:rPr>
              <w:t>PNumber</w:t>
            </w:r>
          </w:p>
        </w:tc>
        <w:tc>
          <w:tcPr>
            <w:tcW w:w="1166" w:type="dxa"/>
          </w:tcPr>
          <w:p w:rsidR="001F4D14" w:rsidRPr="001F4D14" w:rsidRDefault="001F4D14" w:rsidP="00D57A4B">
            <w:pPr>
              <w:rPr>
                <w:rFonts w:asciiTheme="minorHAnsi" w:hAnsiTheme="minorHAnsi"/>
                <w:sz w:val="24"/>
              </w:rPr>
            </w:pPr>
            <w:r w:rsidRPr="001F4D14">
              <w:rPr>
                <w:rFonts w:asciiTheme="minorHAnsi" w:hAnsiTheme="minorHAnsi"/>
                <w:sz w:val="24"/>
              </w:rPr>
              <w:t>Plocation</w:t>
            </w:r>
          </w:p>
        </w:tc>
        <w:tc>
          <w:tcPr>
            <w:tcW w:w="956" w:type="dxa"/>
          </w:tcPr>
          <w:p w:rsidR="001F4D14" w:rsidRPr="001F4D14" w:rsidRDefault="001F4D14" w:rsidP="00D57A4B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DNum</w:t>
            </w:r>
          </w:p>
        </w:tc>
      </w:tr>
    </w:tbl>
    <w:p w:rsidR="00C4578F" w:rsidRPr="00C4578F" w:rsidRDefault="00C4578F" w:rsidP="00C4578F">
      <w:pPr>
        <w:pStyle w:val="ListParagraph"/>
        <w:spacing w:line="276" w:lineRule="auto"/>
        <w:ind w:left="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</w:p>
    <w:tbl>
      <w:tblPr>
        <w:tblStyle w:val="TableGrid"/>
        <w:tblW w:w="0" w:type="auto"/>
        <w:tblInd w:w="1587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710"/>
        <w:gridCol w:w="2008"/>
        <w:gridCol w:w="1286"/>
        <w:gridCol w:w="670"/>
        <w:gridCol w:w="1426"/>
      </w:tblGrid>
      <w:tr w:rsidR="00C4578F" w:rsidRPr="00C4578F" w:rsidTr="00C4578F">
        <w:tc>
          <w:tcPr>
            <w:tcW w:w="710" w:type="dxa"/>
          </w:tcPr>
          <w:p w:rsidR="00C4578F" w:rsidRPr="00C4578F" w:rsidRDefault="00C4578F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ESSN</w:t>
            </w:r>
          </w:p>
        </w:tc>
        <w:tc>
          <w:tcPr>
            <w:tcW w:w="2008" w:type="dxa"/>
          </w:tcPr>
          <w:p w:rsidR="00C4578F" w:rsidRPr="00C4578F" w:rsidRDefault="00C4578F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Dependent_Name</w:t>
            </w:r>
          </w:p>
        </w:tc>
        <w:tc>
          <w:tcPr>
            <w:tcW w:w="1286" w:type="dxa"/>
          </w:tcPr>
          <w:p w:rsidR="00C4578F" w:rsidRPr="00C4578F" w:rsidRDefault="00C4578F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BIrdthDate</w:t>
            </w:r>
          </w:p>
        </w:tc>
        <w:tc>
          <w:tcPr>
            <w:tcW w:w="670" w:type="dxa"/>
          </w:tcPr>
          <w:p w:rsidR="00C4578F" w:rsidRPr="00C4578F" w:rsidRDefault="00C4578F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Sex</w:t>
            </w:r>
          </w:p>
        </w:tc>
        <w:tc>
          <w:tcPr>
            <w:tcW w:w="1426" w:type="dxa"/>
          </w:tcPr>
          <w:p w:rsidR="00C4578F" w:rsidRPr="00C4578F" w:rsidRDefault="00C4578F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Relationship</w:t>
            </w:r>
          </w:p>
        </w:tc>
      </w:tr>
    </w:tbl>
    <w:p w:rsidR="00C4578F" w:rsidRPr="00192139" w:rsidRDefault="00C4578F" w:rsidP="00C4578F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192139" w:rsidRDefault="00192139" w:rsidP="00192139">
      <w:pPr>
        <w:pStyle w:val="ListParagraph"/>
        <w:numPr>
          <w:ilvl w:val="0"/>
          <w:numId w:val="11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Pemetaan Binary M:N Relationship Types</w:t>
      </w:r>
    </w:p>
    <w:p w:rsidR="002F7AC0" w:rsidRDefault="002F7AC0" w:rsidP="002F7AC0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7CDC0" wp14:editId="454D0C00">
            <wp:extent cx="3934435" cy="3345815"/>
            <wp:effectExtent l="0" t="0" r="9525" b="6985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7" t="2588"/>
                    <a:stretch/>
                  </pic:blipFill>
                  <pic:spPr bwMode="auto">
                    <a:xfrm>
                      <a:off x="0" y="0"/>
                      <a:ext cx="3937015" cy="33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AC0" w:rsidRDefault="002F7AC0" w:rsidP="002F7AC0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 w:rsidRPr="002F7AC0">
        <w:rPr>
          <w:rFonts w:asciiTheme="minorHAnsi" w:eastAsia="Comic Sans MS" w:hAnsiTheme="minorHAnsi" w:cs="Comic Sans MS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503312383" behindDoc="0" locked="0" layoutInCell="1" allowOverlap="1" wp14:anchorId="3D9C203A" wp14:editId="298D13AF">
                <wp:simplePos x="0" y="0"/>
                <wp:positionH relativeFrom="column">
                  <wp:posOffset>927735</wp:posOffset>
                </wp:positionH>
                <wp:positionV relativeFrom="paragraph">
                  <wp:posOffset>275590</wp:posOffset>
                </wp:positionV>
                <wp:extent cx="57150" cy="1676400"/>
                <wp:effectExtent l="419100" t="76200" r="38100" b="19050"/>
                <wp:wrapNone/>
                <wp:docPr id="592" name="Elbow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1676400"/>
                        </a:xfrm>
                        <a:prstGeom prst="bentConnector3">
                          <a:avLst>
                            <a:gd name="adj1" fmla="val 81618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F8C3" id="Elbow Connector 592" o:spid="_x0000_s1026" type="#_x0000_t34" style="position:absolute;margin-left:73.05pt;margin-top:21.7pt;width:4.5pt;height:132pt;flip:x y;z-index:50331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" adj="176296" strokecolor="red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13407" behindDoc="1" locked="0" layoutInCell="1" allowOverlap="1" wp14:anchorId="3C2E5F24" wp14:editId="5A04C92F">
                <wp:simplePos x="0" y="0"/>
                <wp:positionH relativeFrom="column">
                  <wp:posOffset>1292188</wp:posOffset>
                </wp:positionH>
                <wp:positionV relativeFrom="paragraph">
                  <wp:posOffset>368674</wp:posOffset>
                </wp:positionV>
                <wp:extent cx="4244296" cy="174423"/>
                <wp:effectExtent l="76200" t="38100" r="23495" b="35560"/>
                <wp:wrapNone/>
                <wp:docPr id="577" name="Group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4296" cy="174423"/>
                          <a:chOff x="0" y="0"/>
                          <a:chExt cx="4244296" cy="174423"/>
                        </a:xfrm>
                      </wpg:grpSpPr>
                      <wps:wsp>
                        <wps:cNvPr id="578" name="Straight Connector 578"/>
                        <wps:cNvCnPr/>
                        <wps:spPr>
                          <a:xfrm flipV="1">
                            <a:off x="4244296" y="68712"/>
                            <a:ext cx="0" cy="10571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Elbow Connector 579"/>
                        <wps:cNvCnPr/>
                        <wps:spPr>
                          <a:xfrm flipH="1" flipV="1">
                            <a:off x="0" y="0"/>
                            <a:ext cx="4235570" cy="172528"/>
                          </a:xfrm>
                          <a:prstGeom prst="bentConnector3">
                            <a:avLst>
                              <a:gd name="adj1" fmla="val 99981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9B199" id="Group 577" o:spid="_x0000_s1026" style="position:absolute;margin-left:101.75pt;margin-top:29.05pt;width:334.2pt;height:13.75pt;z-index:-3073" coordsize="42442,1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">
                <v:line id="Straight Connector 578" o:spid="_x0000_s1027" style="position:absolute;flip:y;visibility:visible;mso-wrap-style:square" from="42442,687" to="42442,1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zSjcQAAADcAAAADwAAAGRycy9kb3ducmV2LnhtbERPz2vCMBS+D/wfwhN2m6llnVKN4gaD&#10;sUNhtojeHs2zLTYvXZJp998vh4HHj+/3ejuaXlzJ+c6ygvksAUFcW91xo6Aq35+WIHxA1thbJgW/&#10;5GG7mTysMdf2xl903YdGxBD2OSpoQxhyKX3dkkE/swNx5M7WGQwRukZqh7cYbnqZJsmLNNhxbGhx&#10;oLeW6sv+xyg4dkWVGVe8nr4/02P5nKbJeTgo9TgddysQgcZwF/+7P7SCbBHXxjPxCM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PNKNxAAAANwAAAAPAAAAAAAAAAAA&#10;AAAAAKECAABkcnMvZG93bnJldi54bWxQSwUGAAAAAAQABAD5AAAAkgMAAAAA&#10;" strokecolor="red"/>
                <v:shape id="Elbow Connector 579" o:spid="_x0000_s1028" type="#_x0000_t34" style="position:absolute;width:42355;height:172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QWE8cAAADcAAAADwAAAGRycy9kb3ducmV2LnhtbESPT2sCMRTE74LfITzBi9Rs/Ve7GkWF&#10;Qi9CaxfB22Pzml27eVk2qW799E1B6HGYmd8wy3VrK3GhxpeOFTwOExDEudMlGwXZx8vDHIQPyBor&#10;x6TghzysV93OElPtrvxOl0MwIkLYp6igCKFOpfR5QRb90NXE0ft0jcUQZWOkbvAa4baSoySZSYsl&#10;x4UCa9oVlH8dvq2C4+RkZrc3M9hnk+l5fDtlW+8Spfq9drMAEagN/+F7+1UrmD49w9+ZeATk6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pBYTxwAAANwAAAAPAAAAAAAA&#10;AAAAAAAAAKECAABkcnMvZG93bnJldi54bWxQSwUGAAAAAAQABAD5AAAAlQMAAAAA&#10;" adj="21596" strokecolor="red">
                  <v:stroke endarrow="block"/>
                </v:shape>
              </v:group>
            </w:pict>
          </mc:Fallback>
        </mc:AlternateContent>
      </w:r>
      <w:r>
        <w:rPr>
          <w:rFonts w:asciiTheme="minorHAnsi" w:eastAsia="Comic Sans MS" w:hAnsiTheme="minorHAnsi" w:cs="Comic Sans M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503314431" behindDoc="0" locked="0" layoutInCell="1" allowOverlap="1" wp14:anchorId="04A6F981" wp14:editId="14BE6CC8">
                <wp:simplePos x="0" y="0"/>
                <wp:positionH relativeFrom="column">
                  <wp:posOffset>935738</wp:posOffset>
                </wp:positionH>
                <wp:positionV relativeFrom="paragraph">
                  <wp:posOffset>315116</wp:posOffset>
                </wp:positionV>
                <wp:extent cx="45719" cy="1215701"/>
                <wp:effectExtent l="190500" t="76200" r="12065" b="22860"/>
                <wp:wrapNone/>
                <wp:docPr id="580" name="Elb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215701"/>
                        </a:xfrm>
                        <a:prstGeom prst="bentConnector3">
                          <a:avLst>
                            <a:gd name="adj1" fmla="val -405481"/>
                          </a:avLst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C670" id="Elbow Connector 580" o:spid="_x0000_s1026" type="#_x0000_t34" style="position:absolute;margin-left:73.7pt;margin-top:24.8pt;width:3.6pt;height:95.7pt;flip:y;z-index:503314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" adj="-87584" strokecolor="#bfbfbf [2412]">
                <v:stroke endarrow="block"/>
              </v:shape>
            </w:pict>
          </mc:Fallback>
        </mc:AlternateContent>
      </w:r>
    </w:p>
    <w:tbl>
      <w:tblPr>
        <w:tblStyle w:val="TableGrid"/>
        <w:tblW w:w="0" w:type="auto"/>
        <w:tblInd w:w="1587" w:type="dxa"/>
        <w:tblLook w:val="04A0" w:firstRow="1" w:lastRow="0" w:firstColumn="1" w:lastColumn="0" w:noHBand="0" w:noVBand="1"/>
      </w:tblPr>
      <w:tblGrid>
        <w:gridCol w:w="593"/>
        <w:gridCol w:w="910"/>
        <w:gridCol w:w="740"/>
        <w:gridCol w:w="872"/>
        <w:gridCol w:w="811"/>
        <w:gridCol w:w="1000"/>
        <w:gridCol w:w="552"/>
        <w:gridCol w:w="806"/>
        <w:gridCol w:w="1232"/>
        <w:gridCol w:w="859"/>
      </w:tblGrid>
      <w:tr w:rsidR="002F7AC0" w:rsidRPr="008D1725" w:rsidTr="00D57A4B">
        <w:tc>
          <w:tcPr>
            <w:tcW w:w="593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8D1725">
              <w:rPr>
                <w:rFonts w:asciiTheme="minorHAnsi" w:hAnsiTheme="minorHAnsi"/>
                <w:sz w:val="24"/>
                <w:u w:val="single"/>
              </w:rPr>
              <w:t>SSN</w:t>
            </w:r>
          </w:p>
        </w:tc>
        <w:tc>
          <w:tcPr>
            <w:tcW w:w="910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FName</w:t>
            </w:r>
          </w:p>
        </w:tc>
        <w:tc>
          <w:tcPr>
            <w:tcW w:w="740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Minit</w:t>
            </w:r>
          </w:p>
        </w:tc>
        <w:tc>
          <w:tcPr>
            <w:tcW w:w="872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Lname</w:t>
            </w:r>
          </w:p>
        </w:tc>
        <w:tc>
          <w:tcPr>
            <w:tcW w:w="811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BDate</w:t>
            </w:r>
          </w:p>
        </w:tc>
        <w:tc>
          <w:tcPr>
            <w:tcW w:w="1000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Address</w:t>
            </w:r>
          </w:p>
        </w:tc>
        <w:tc>
          <w:tcPr>
            <w:tcW w:w="552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Sex</w:t>
            </w:r>
          </w:p>
        </w:tc>
        <w:tc>
          <w:tcPr>
            <w:tcW w:w="806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</w:rPr>
            </w:pPr>
            <w:r w:rsidRPr="008D1725">
              <w:rPr>
                <w:rFonts w:asciiTheme="minorHAnsi" w:hAnsiTheme="minorHAnsi"/>
                <w:sz w:val="24"/>
              </w:rPr>
              <w:t>Salary</w:t>
            </w:r>
          </w:p>
        </w:tc>
        <w:tc>
          <w:tcPr>
            <w:tcW w:w="1232" w:type="dxa"/>
          </w:tcPr>
          <w:p w:rsidR="002F7AC0" w:rsidRPr="008D1725" w:rsidRDefault="002F7AC0" w:rsidP="00D57A4B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Super_Ssn</w:t>
            </w:r>
          </w:p>
        </w:tc>
        <w:tc>
          <w:tcPr>
            <w:tcW w:w="859" w:type="dxa"/>
          </w:tcPr>
          <w:p w:rsidR="002F7AC0" w:rsidRDefault="002F7AC0" w:rsidP="00D57A4B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DNo</w:t>
            </w:r>
          </w:p>
        </w:tc>
      </w:tr>
    </w:tbl>
    <w:p w:rsidR="002F7AC0" w:rsidRPr="00016FF3" w:rsidRDefault="002F7AC0" w:rsidP="002F7AC0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000000" w:themeColor="text1"/>
          <w:sz w:val="24"/>
          <w:szCs w:val="24"/>
        </w:rPr>
      </w:pPr>
      <w:r>
        <w:rPr>
          <w:rFonts w:asciiTheme="minorHAnsi" w:hAnsiTheme="minorHAnsi"/>
          <w:noProof/>
          <w:color w:val="000000" w:themeColor="text1"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15455" behindDoc="0" locked="0" layoutInCell="1" allowOverlap="1" wp14:anchorId="5B3D20A8" wp14:editId="531AAB11">
                <wp:simplePos x="0" y="0"/>
                <wp:positionH relativeFrom="column">
                  <wp:posOffset>2061512</wp:posOffset>
                </wp:positionH>
                <wp:positionV relativeFrom="paragraph">
                  <wp:posOffset>377346</wp:posOffset>
                </wp:positionV>
                <wp:extent cx="1797369" cy="559977"/>
                <wp:effectExtent l="76200" t="38100" r="12700" b="31115"/>
                <wp:wrapNone/>
                <wp:docPr id="581" name="Group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369" cy="559977"/>
                          <a:chOff x="0" y="0"/>
                          <a:chExt cx="1797369" cy="559977"/>
                        </a:xfrm>
                      </wpg:grpSpPr>
                      <wps:wsp>
                        <wps:cNvPr id="582" name="Straight Connector 582"/>
                        <wps:cNvCnPr/>
                        <wps:spPr>
                          <a:xfrm flipH="1">
                            <a:off x="1295648" y="449754"/>
                            <a:ext cx="0" cy="109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3" name="Elbow Connector 583"/>
                        <wps:cNvCnPr/>
                        <wps:spPr>
                          <a:xfrm flipH="1">
                            <a:off x="1295648" y="223388"/>
                            <a:ext cx="498900" cy="336589"/>
                          </a:xfrm>
                          <a:prstGeom prst="bentConnector3">
                            <a:avLst>
                              <a:gd name="adj1" fmla="val 1686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4" name="Elbow Connector 584"/>
                        <wps:cNvCnPr/>
                        <wps:spPr>
                          <a:xfrm flipH="1" flipV="1">
                            <a:off x="0" y="0"/>
                            <a:ext cx="1797369" cy="226789"/>
                          </a:xfrm>
                          <a:prstGeom prst="bentConnector3">
                            <a:avLst>
                              <a:gd name="adj1" fmla="val 9998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2BEEC6" id="Group 581" o:spid="_x0000_s1026" style="position:absolute;margin-left:162.3pt;margin-top:29.7pt;width:141.55pt;height:44.1pt;z-index:503315455" coordsize="17973,5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">
                <v:line id="Straight Connector 582" o:spid="_x0000_s1027" style="position:absolute;flip:x;visibility:visible;mso-wrap-style:square" from="12956,4497" to="12956,5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8w6ccAAADcAAAADwAAAGRycy9kb3ducmV2LnhtbESPT2vCQBTE74LfYXmCN934p1ZSVykF&#10;MVhorXro8ZF9JsHs25hdTdpP3y0IHoeZ+Q2zWLWmFDeqXWFZwWgYgSBOrS44U3A8rAdzEM4jaywt&#10;k4IfcrBadjsLjLVt+Itue5+JAGEXo4Lc+yqW0qU5GXRDWxEH72Rrgz7IOpO6xibATSnHUTSTBgsO&#10;CzlW9JZTet5fjYIk4e32l9ef36PdZeMnxfvHtHlWqt9rX19AeGr9I3xvJ1rB03wM/2fC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3zDpxwAAANwAAAAPAAAAAAAA&#10;AAAAAAAAAKECAABkcnMvZG93bnJldi54bWxQSwUGAAAAAAQABAD5AAAAlQMAAAAA&#10;" strokecolor="#4579b8 [3044]"/>
                <v:shape id="Elbow Connector 583" o:spid="_x0000_s1028" type="#_x0000_t34" style="position:absolute;left:12956;top:2233;width:4989;height:3366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rVI8cAAADcAAAADwAAAGRycy9kb3ducmV2LnhtbESPQWvCQBSE74L/YXkFL0U3WtQkdZVS&#10;qLToodUecnzNPpNo9m3IbjX9925B8DjMzDfMYtWZWpypdZVlBeNRBII4t7riQsH3/m0Yg3AeWWNt&#10;mRT8kYPVst9bYKrthb/ovPOFCBB2KSoovW9SKV1ekkE3sg1x8A62NeiDbAupW7wEuKnlJIpm0mDF&#10;YaHEhl5Lyk+7X6Pgcz3PkmO2nc63HwfnHuNNnpgfpQYP3cszCE+dv4dv7XetYBo/wf+ZcATk8g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atUjxwAAANwAAAAPAAAAAAAA&#10;AAAAAAAAAKECAABkcnMvZG93bnJldi54bWxQSwUGAAAAAAQABAD5AAAAlQMAAAAA&#10;" adj="364" strokecolor="#4579b8 [3044]"/>
                <v:shape id="Elbow Connector 584" o:spid="_x0000_s1029" type="#_x0000_t34" style="position:absolute;width:17973;height:2267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SpE8IAAADcAAAADwAAAGRycy9kb3ducmV2LnhtbESP0WrCQBRE3wv+w3KFvtWNRYtEVxGl&#10;0gdJMfoBl+w1CWbvht1NjH/vCoU+DjNzhlltBtOInpyvLSuYThIQxIXVNZcKLufvjwUIH5A1NpZJ&#10;wYM8bNajtxWm2t75RH0eShEh7FNUUIXQplL6oiKDfmJb4uhdrTMYonSl1A7vEW4a+ZkkX9JgzXGh&#10;wpZ2FRW3vDMKvM00uy5rfx/93uSYZcdD6JR6Hw/bJYhAQ/gP/7V/tIL5YgavM/EIyP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+SpE8IAAADcAAAADwAAAAAAAAAAAAAA&#10;AAChAgAAZHJzL2Rvd25yZXYueG1sUEsFBgAAAAAEAAQA+QAAAJADAAAAAA==&#10;" adj="21597" strokecolor="#4579b8 [3044]">
                  <v:stroke endarrow="block"/>
                </v:shape>
              </v:group>
            </w:pict>
          </mc:Fallback>
        </mc:AlternateContent>
      </w:r>
      <w:r>
        <w:rPr>
          <w:rFonts w:asciiTheme="minorHAnsi" w:hAnsiTheme="minorHAnsi"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16479" behindDoc="1" locked="0" layoutInCell="1" allowOverlap="1" wp14:anchorId="41218371" wp14:editId="3DBC5ED7">
                <wp:simplePos x="0" y="0"/>
                <wp:positionH relativeFrom="column">
                  <wp:posOffset>1917065</wp:posOffset>
                </wp:positionH>
                <wp:positionV relativeFrom="paragraph">
                  <wp:posOffset>60960</wp:posOffset>
                </wp:positionV>
                <wp:extent cx="4111625" cy="506095"/>
                <wp:effectExtent l="57150" t="0" r="22225" b="27305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625" cy="506095"/>
                          <a:chOff x="132140" y="68712"/>
                          <a:chExt cx="4112156" cy="105711"/>
                        </a:xfrm>
                      </wpg:grpSpPr>
                      <wps:wsp>
                        <wps:cNvPr id="586" name="Straight Connector 586"/>
                        <wps:cNvCnPr/>
                        <wps:spPr>
                          <a:xfrm flipV="1">
                            <a:off x="4244296" y="68712"/>
                            <a:ext cx="0" cy="10571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7" name="Elbow Connector 587"/>
                        <wps:cNvCnPr/>
                        <wps:spPr>
                          <a:xfrm rot="10800000">
                            <a:off x="132140" y="141305"/>
                            <a:ext cx="4102841" cy="31205"/>
                          </a:xfrm>
                          <a:prstGeom prst="bentConnector3">
                            <a:avLst>
                              <a:gd name="adj1" fmla="val 99862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2DF9D" id="Group 585" o:spid="_x0000_s1026" style="position:absolute;margin-left:150.95pt;margin-top:4.8pt;width:323.75pt;height:39.85pt;z-index:-1;mso-width-relative:margin;mso-height-relative:margin" coordorigin="1321,687" coordsize="41121,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">
                <v:line id="Straight Connector 586" o:spid="_x0000_s1027" style="position:absolute;flip:y;visibility:visible;mso-wrap-style:square" from="42442,687" to="42442,1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qTQ8YAAADcAAAADwAAAGRycy9kb3ducmV2LnhtbESPT2vCQBTE7wW/w/KE3uqmoYqk2YRa&#10;KEgPQlVEb4/syx+afRt3V02/fbdQ8DjMzG+YvBxNL67kfGdZwfMsAUFcWd1xo2C/+3hagvABWWNv&#10;mRT8kIeymDzkmGl74y+6bkMjIoR9hgraEIZMSl+1ZNDP7EAcvdo6gyFK10jt8BbhppdpkiykwY7j&#10;QosDvbdUfW8vRsGx2+znxm1Wp/Nnety9pGlSDwelHqfj2yuIQGO4h//ba61gvlzA35l4BGT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6k0PGAAAA3AAAAA8AAAAAAAAA&#10;AAAAAAAAoQIAAGRycy9kb3ducmV2LnhtbFBLBQYAAAAABAAEAPkAAACUAwAAAAA=&#10;" strokecolor="red"/>
                <v:shape id="Elbow Connector 587" o:spid="_x0000_s1028" type="#_x0000_t34" style="position:absolute;left:1321;top:1413;width:41028;height:312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52EMUAAADcAAAADwAAAGRycy9kb3ducmV2LnhtbESPT2vCQBTE7wW/w/KEXoputLQu0VVE&#10;EHrowZri+ZF9JsHs25Dd/KmfvisUehxm5jfMZjfaWvTU+sqxhsU8AUGcO1NxoeE7O84UCB+QDdaO&#10;ScMPedhtJ08bTI0b+Iv6cyhEhLBPUUMZQpNK6fOSLPq5a4ijd3WtxRBlW0jT4hDhtpbLJHmXFiuO&#10;CyU2dCgpv507q+Gu/F2pE7107nN5qV9vx302LrR+no77NYhAY/gP/7U/jIY3tYLHmXgE5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V52EMUAAADcAAAADwAAAAAAAAAA&#10;AAAAAAChAgAAZHJzL2Rvd25yZXYueG1sUEsFBgAAAAAEAAQA+QAAAJMDAAAAAA==&#10;" adj="21570" strokecolor="red">
                  <v:stroke endarrow="block"/>
                </v:shape>
              </v:group>
            </w:pict>
          </mc:Fallback>
        </mc:AlternateContent>
      </w:r>
      <w:r>
        <w:rPr>
          <w:rFonts w:asciiTheme="minorHAnsi" w:hAnsiTheme="minorHAnsi"/>
          <w:noProof/>
          <w:sz w:val="24"/>
          <w:u w:val="single"/>
        </w:rPr>
        <mc:AlternateContent>
          <mc:Choice Requires="wpg">
            <w:drawing>
              <wp:anchor distT="0" distB="0" distL="114300" distR="114300" simplePos="0" relativeHeight="503316479" behindDoc="0" locked="0" layoutInCell="1" allowOverlap="1" wp14:anchorId="7E8F414F" wp14:editId="58C9606B">
                <wp:simplePos x="0" y="0"/>
                <wp:positionH relativeFrom="column">
                  <wp:posOffset>1129853</wp:posOffset>
                </wp:positionH>
                <wp:positionV relativeFrom="paragraph">
                  <wp:posOffset>12448</wp:posOffset>
                </wp:positionV>
                <wp:extent cx="1589967" cy="223101"/>
                <wp:effectExtent l="76200" t="38100" r="10795" b="24765"/>
                <wp:wrapNone/>
                <wp:docPr id="588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9967" cy="223101"/>
                          <a:chOff x="-56630" y="-76945"/>
                          <a:chExt cx="1419604" cy="463986"/>
                        </a:xfrm>
                      </wpg:grpSpPr>
                      <wps:wsp>
                        <wps:cNvPr id="589" name="Straight Connector 589"/>
                        <wps:cNvCnPr/>
                        <wps:spPr>
                          <a:xfrm>
                            <a:off x="1357260" y="229980"/>
                            <a:ext cx="0" cy="15706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" name="Elbow Connector 590"/>
                        <wps:cNvCnPr/>
                        <wps:spPr>
                          <a:xfrm rot="10800000">
                            <a:off x="-56630" y="-76945"/>
                            <a:ext cx="1419604" cy="301178"/>
                          </a:xfrm>
                          <a:prstGeom prst="bentConnector3">
                            <a:avLst>
                              <a:gd name="adj1" fmla="val 99847"/>
                            </a:avLst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29C7EA" id="Group 588" o:spid="_x0000_s1026" style="position:absolute;margin-left:88.95pt;margin-top:1pt;width:125.2pt;height:17.55pt;z-index:503316479;mso-width-relative:margin;mso-height-relative:margin" coordorigin="-566,-769" coordsize="14196,4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">
                <v:line id="Straight Connector 589" o:spid="_x0000_s1027" style="position:absolute;visibility:visible;mso-wrap-style:square" from="13572,2299" to="13572,3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wHmcUAAADcAAAADwAAAGRycy9kb3ducmV2LnhtbESP0WrCQBRE3wX/YblCX0Q3LWg1dRNK&#10;qbaQUmjsB1yy1ySYvRuyaxL/3i0UfBxm5gyzS0fTiJ46V1tW8LiMQBAXVtdcKvg97hcbEM4ja2ws&#10;k4IrOUiT6WSHsbYD/1Cf+1IECLsYFVTet7GUrqjIoFvaljh4J9sZ9EF2pdQdDgFuGvkURWtpsOaw&#10;UGFLbxUV5/xiFLRfw3P2nc2HjyJ/P+hm7g3xVqmH2fj6AsLT6O/h//anVrDabOHvTDgCMr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wHmcUAAADcAAAADwAAAAAAAAAA&#10;AAAAAAChAgAAZHJzL2Rvd25yZXYueG1sUEsFBgAAAAAEAAQA+QAAAJMDAAAAAA==&#10;" strokecolor="#bfbfbf [2412]"/>
                <v:shape id="Elbow Connector 590" o:spid="_x0000_s1028" type="#_x0000_t34" style="position:absolute;left:-566;top:-769;width:14195;height:301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ZcpcIAAADcAAAADwAAAGRycy9kb3ducmV2LnhtbERPXWvCMBR9H+w/hDvY20wcOGY1yiwU&#10;RIYwFXy9NtemrLmpTdZ2/948DPZ4ON/L9ega0VMXas8aphMFgrj0puZKw+lYvLyDCBHZYOOZNPxS&#10;gPXq8WGJmfEDf1F/iJVIIRwy1GBjbDMpQ2nJYZj4ljhxV985jAl2lTQdDincNfJVqTfpsObUYLGl&#10;3FL5ffhxGi7zjfrc0Tnmcq/s8XIrmtNuqvXz0/ixABFpjP/iP/fWaJjN0/x0Jh0B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ZcpcIAAADcAAAADwAAAAAAAAAAAAAA&#10;AAChAgAAZHJzL2Rvd25yZXYueG1sUEsFBgAAAAAEAAQA+QAAAJADAAAAAA==&#10;" adj="21567" strokecolor="#bfbfbf [2412]">
                  <v:stroke endarrow="block"/>
                </v:shape>
              </v:group>
            </w:pict>
          </mc:Fallback>
        </mc:AlternateContent>
      </w:r>
    </w:p>
    <w:tbl>
      <w:tblPr>
        <w:tblStyle w:val="TableGrid"/>
        <w:tblW w:w="0" w:type="auto"/>
        <w:tblInd w:w="158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945"/>
        <w:gridCol w:w="1166"/>
        <w:gridCol w:w="1166"/>
        <w:gridCol w:w="1752"/>
      </w:tblGrid>
      <w:tr w:rsidR="002F7AC0" w:rsidRPr="00016FF3" w:rsidTr="00D57A4B">
        <w:tc>
          <w:tcPr>
            <w:tcW w:w="945" w:type="dxa"/>
          </w:tcPr>
          <w:p w:rsidR="002F7AC0" w:rsidRPr="00016FF3" w:rsidRDefault="002F7AC0" w:rsidP="00D57A4B">
            <w:pPr>
              <w:rPr>
                <w:rFonts w:asciiTheme="minorHAnsi" w:hAnsiTheme="minorHAnsi"/>
                <w:color w:val="000000" w:themeColor="text1"/>
                <w:sz w:val="24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DName</w:t>
            </w:r>
          </w:p>
        </w:tc>
        <w:tc>
          <w:tcPr>
            <w:tcW w:w="1166" w:type="dxa"/>
          </w:tcPr>
          <w:p w:rsidR="002F7AC0" w:rsidRPr="00016FF3" w:rsidRDefault="002F7AC0" w:rsidP="00D57A4B">
            <w:pPr>
              <w:rPr>
                <w:rFonts w:asciiTheme="minorHAnsi" w:hAnsiTheme="minorHAnsi"/>
                <w:color w:val="000000" w:themeColor="text1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  <w:u w:val="single"/>
              </w:rPr>
              <w:t>DNumber</w:t>
            </w:r>
          </w:p>
        </w:tc>
        <w:tc>
          <w:tcPr>
            <w:tcW w:w="1166" w:type="dxa"/>
          </w:tcPr>
          <w:p w:rsidR="002F7AC0" w:rsidRPr="00016FF3" w:rsidRDefault="002F7AC0" w:rsidP="00D57A4B">
            <w:pPr>
              <w:rPr>
                <w:rFonts w:asciiTheme="minorHAnsi" w:hAnsiTheme="minorHAnsi"/>
                <w:color w:val="000000" w:themeColor="text1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  <w:u w:val="single"/>
              </w:rPr>
              <w:t>Mgr_</w:t>
            </w: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Ssn</w:t>
            </w:r>
          </w:p>
        </w:tc>
        <w:tc>
          <w:tcPr>
            <w:tcW w:w="1752" w:type="dxa"/>
          </w:tcPr>
          <w:p w:rsidR="002F7AC0" w:rsidRPr="00016FF3" w:rsidRDefault="002F7AC0" w:rsidP="00D57A4B">
            <w:pPr>
              <w:rPr>
                <w:rFonts w:asciiTheme="minorHAnsi" w:hAnsiTheme="minorHAnsi"/>
                <w:color w:val="000000" w:themeColor="text1"/>
                <w:sz w:val="24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Mgr_start_date</w:t>
            </w:r>
          </w:p>
        </w:tc>
      </w:tr>
    </w:tbl>
    <w:p w:rsidR="002F7AC0" w:rsidRPr="00016FF3" w:rsidRDefault="00261729" w:rsidP="002F7AC0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  <w:r>
        <w:rPr>
          <w:rFonts w:asciiTheme="minorHAnsi" w:eastAsia="Comic Sans MS" w:hAnsiTheme="minorHAnsi" w:cs="Comic Sans M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503316479" behindDoc="1" locked="0" layoutInCell="1" allowOverlap="1" wp14:anchorId="776BA30B" wp14:editId="775ACD50">
                <wp:simplePos x="0" y="0"/>
                <wp:positionH relativeFrom="column">
                  <wp:posOffset>1682868</wp:posOffset>
                </wp:positionH>
                <wp:positionV relativeFrom="paragraph">
                  <wp:posOffset>400818</wp:posOffset>
                </wp:positionV>
                <wp:extent cx="1618615" cy="1065028"/>
                <wp:effectExtent l="0" t="38100" r="38735" b="20955"/>
                <wp:wrapNone/>
                <wp:docPr id="599" name="Group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8615" cy="1065028"/>
                          <a:chOff x="240428" y="104775"/>
                          <a:chExt cx="626348" cy="990600"/>
                        </a:xfrm>
                      </wpg:grpSpPr>
                      <wps:wsp>
                        <wps:cNvPr id="597" name="Straight Arrow Connector 597"/>
                        <wps:cNvCnPr/>
                        <wps:spPr>
                          <a:xfrm flipV="1">
                            <a:off x="387007" y="104775"/>
                            <a:ext cx="0" cy="19748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98" name="Group 598"/>
                        <wpg:cNvGrpSpPr/>
                        <wpg:grpSpPr>
                          <a:xfrm>
                            <a:off x="240428" y="302261"/>
                            <a:ext cx="626348" cy="793114"/>
                            <a:chOff x="230903" y="102236"/>
                            <a:chExt cx="626348" cy="793114"/>
                          </a:xfrm>
                        </wpg:grpSpPr>
                        <wps:wsp>
                          <wps:cNvPr id="596" name="Elbow Connector 596"/>
                          <wps:cNvCnPr/>
                          <wps:spPr>
                            <a:xfrm rot="10800000">
                              <a:off x="368140" y="102236"/>
                              <a:ext cx="489111" cy="774065"/>
                            </a:xfrm>
                            <a:prstGeom prst="bentConnector3">
                              <a:avLst>
                                <a:gd name="adj1" fmla="val -35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4" name="Elbow Connector 594"/>
                          <wps:cNvCnPr/>
                          <wps:spPr>
                            <a:xfrm>
                              <a:off x="230903" y="702192"/>
                              <a:ext cx="626346" cy="193158"/>
                            </a:xfrm>
                            <a:prstGeom prst="bentConnector3">
                              <a:avLst>
                                <a:gd name="adj1" fmla="val 76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F204E9" id="Group 599" o:spid="_x0000_s1026" style="position:absolute;margin-left:132.5pt;margin-top:31.55pt;width:127.45pt;height:83.85pt;z-index:-1;mso-width-relative:margin;mso-height-relative:margin" coordorigin="2404,1047" coordsize="626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97" o:spid="_x0000_s1027" type="#_x0000_t32" style="position:absolute;left:3870;top:1047;width:0;height:197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CZrcYAAADcAAAADwAAAGRycy9kb3ducmV2LnhtbESPS2vDMBCE74X+B7GF3ho5bZ5OlFBa&#10;gpMcCnlArou1sUytlbFUx/n3USDQ4zAz3zDzZWcr0VLjS8cK+r0EBHHudMmFguNh9TYB4QOyxsox&#10;KbiSh+Xi+WmOqXYX3lG7D4WIEPYpKjAh1KmUPjdk0fdcTRy9s2sshiibQuoGLxFuK/meJCNpseS4&#10;YLCmL0P57/7PKth8+6FvB5t+tv34OWejbVbW5qTU60v3OQMRqAv/4Ud7rRUMp2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Qma3GAAAA3AAAAA8AAAAAAAAA&#10;AAAAAAAAoQIAAGRycy9kb3ducmV2LnhtbFBLBQYAAAAABAAEAPkAAACUAwAAAAA=&#10;" strokecolor="red">
                  <v:stroke endarrow="block"/>
                </v:shape>
                <v:group id="Group 598" o:spid="_x0000_s1028" style="position:absolute;left:2404;top:3022;width:6263;height:7931" coordorigin="2309,1022" coordsize="6263,79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evx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N6/EwwAAANwAAAAP&#10;AAAAAAAAAAAAAAAAAKoCAABkcnMvZG93bnJldi54bWxQSwUGAAAAAAQABAD6AAAAmgMAAAAA&#10;">
                  <v:shape id="Elbow Connector 596" o:spid="_x0000_s1029" type="#_x0000_t34" style="position:absolute;left:3681;top:1022;width:4891;height:774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r9fMUAAADcAAAADwAAAGRycy9kb3ducmV2LnhtbESPQWvCQBSE7wX/w/KE3uqmRqWmrpIK&#10;tYInbbE9PrKvSTD7NuxuTfrvXUHwOMzMN8xi1ZtGnMn52rKC51ECgriwuuZSwdfn+9MLCB+QNTaW&#10;ScE/eVgtBw8LzLTteE/nQyhFhLDPUEEVQptJ6YuKDPqRbYmj92udwRClK6V22EW4aeQ4SWbSYM1x&#10;ocKW1hUVp8OfUfCWrrt0H3Zz/eEb/Nnk2+/jcaLU47DPX0EE6sM9fGtvtYLpfAbXM/EIyO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r9fMUAAADcAAAADwAAAAAAAAAA&#10;AAAAAAChAgAAZHJzL2Rvd25yZXYueG1sUEsFBgAAAAAEAAQA+QAAAJMDAAAAAA==&#10;" adj="-8" strokecolor="red"/>
                  <v:shape id="Elbow Connector 594" o:spid="_x0000_s1030" type="#_x0000_t34" style="position:absolute;left:2309;top:7021;width:6263;height:193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qbdMUAAADcAAAADwAAAGRycy9kb3ducmV2LnhtbESP3WoCMRSE7wXfIRyhN6JZixVdjWJb&#10;ClYE8ecBDpvjZnVzsmxSd/v2plDwcpiZb5jFqrWluFPtC8cKRsMEBHHmdMG5gvPpazAF4QOyxtIx&#10;KfglD6tlt7PAVLuGD3Q/hlxECPsUFZgQqlRKnxmy6IeuIo7exdUWQ5R1LnWNTYTbUr4myURaLDgu&#10;GKzow1B2O/5YBe97f5t8Z61hN9ru+tfP8d40TqmXXruegwjUhmf4v73RCt5mY/g7E4+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qbdMUAAADcAAAADwAAAAAAAAAA&#10;AAAAAAChAgAAZHJzL2Rvd25yZXYueG1sUEsFBgAAAAAEAAQA+QAAAJMDAAAAAA==&#10;" adj="16" strokecolor="red"/>
                </v:group>
              </v:group>
            </w:pict>
          </mc:Fallback>
        </mc:AlternateContent>
      </w:r>
    </w:p>
    <w:tbl>
      <w:tblPr>
        <w:tblStyle w:val="TableGrid"/>
        <w:tblW w:w="0" w:type="auto"/>
        <w:tblInd w:w="1587" w:type="dxa"/>
        <w:tblLook w:val="04A0" w:firstRow="1" w:lastRow="0" w:firstColumn="1" w:lastColumn="0" w:noHBand="0" w:noVBand="1"/>
      </w:tblPr>
      <w:tblGrid>
        <w:gridCol w:w="945"/>
        <w:gridCol w:w="1166"/>
        <w:gridCol w:w="1166"/>
        <w:gridCol w:w="956"/>
      </w:tblGrid>
      <w:tr w:rsidR="002F7AC0" w:rsidRPr="001F4D14" w:rsidTr="00D57A4B">
        <w:tc>
          <w:tcPr>
            <w:tcW w:w="945" w:type="dxa"/>
          </w:tcPr>
          <w:p w:rsidR="002F7AC0" w:rsidRPr="001F4D14" w:rsidRDefault="002F7AC0" w:rsidP="00D57A4B">
            <w:pPr>
              <w:rPr>
                <w:rFonts w:asciiTheme="minorHAnsi" w:hAnsiTheme="minorHAnsi"/>
                <w:sz w:val="24"/>
              </w:rPr>
            </w:pPr>
            <w:r w:rsidRPr="001F4D14">
              <w:rPr>
                <w:rFonts w:asciiTheme="minorHAnsi" w:hAnsiTheme="minorHAnsi"/>
                <w:sz w:val="24"/>
              </w:rPr>
              <w:t>PName</w:t>
            </w:r>
          </w:p>
        </w:tc>
        <w:tc>
          <w:tcPr>
            <w:tcW w:w="1166" w:type="dxa"/>
          </w:tcPr>
          <w:p w:rsidR="002F7AC0" w:rsidRPr="001F4D14" w:rsidRDefault="002F7AC0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1F4D14">
              <w:rPr>
                <w:rFonts w:asciiTheme="minorHAnsi" w:hAnsiTheme="minorHAnsi"/>
                <w:sz w:val="24"/>
                <w:u w:val="single"/>
              </w:rPr>
              <w:t>PNumber</w:t>
            </w:r>
          </w:p>
        </w:tc>
        <w:tc>
          <w:tcPr>
            <w:tcW w:w="1166" w:type="dxa"/>
          </w:tcPr>
          <w:p w:rsidR="002F7AC0" w:rsidRPr="001F4D14" w:rsidRDefault="002F7AC0" w:rsidP="00D57A4B">
            <w:pPr>
              <w:rPr>
                <w:rFonts w:asciiTheme="minorHAnsi" w:hAnsiTheme="minorHAnsi"/>
                <w:sz w:val="24"/>
              </w:rPr>
            </w:pPr>
            <w:r w:rsidRPr="001F4D14">
              <w:rPr>
                <w:rFonts w:asciiTheme="minorHAnsi" w:hAnsiTheme="minorHAnsi"/>
                <w:sz w:val="24"/>
              </w:rPr>
              <w:t>Plocation</w:t>
            </w:r>
          </w:p>
        </w:tc>
        <w:tc>
          <w:tcPr>
            <w:tcW w:w="956" w:type="dxa"/>
          </w:tcPr>
          <w:p w:rsidR="002F7AC0" w:rsidRPr="001F4D14" w:rsidRDefault="002F7AC0" w:rsidP="00D57A4B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DNum</w:t>
            </w:r>
          </w:p>
        </w:tc>
      </w:tr>
    </w:tbl>
    <w:p w:rsidR="002F7AC0" w:rsidRPr="00C4578F" w:rsidRDefault="002F7AC0" w:rsidP="002F7AC0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</w:p>
    <w:tbl>
      <w:tblPr>
        <w:tblStyle w:val="TableGrid"/>
        <w:tblW w:w="0" w:type="auto"/>
        <w:tblInd w:w="1587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710"/>
        <w:gridCol w:w="2008"/>
        <w:gridCol w:w="1286"/>
        <w:gridCol w:w="670"/>
        <w:gridCol w:w="1426"/>
      </w:tblGrid>
      <w:tr w:rsidR="002F7AC0" w:rsidRPr="00C4578F" w:rsidTr="00D57A4B">
        <w:tc>
          <w:tcPr>
            <w:tcW w:w="710" w:type="dxa"/>
          </w:tcPr>
          <w:p w:rsidR="002F7AC0" w:rsidRPr="00C4578F" w:rsidRDefault="002F7AC0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ESSN</w:t>
            </w:r>
          </w:p>
        </w:tc>
        <w:tc>
          <w:tcPr>
            <w:tcW w:w="2008" w:type="dxa"/>
          </w:tcPr>
          <w:p w:rsidR="002F7AC0" w:rsidRPr="00C4578F" w:rsidRDefault="002F7AC0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  <w:u w:val="single"/>
              </w:rPr>
              <w:t>Dependent_Name</w:t>
            </w:r>
          </w:p>
        </w:tc>
        <w:tc>
          <w:tcPr>
            <w:tcW w:w="1286" w:type="dxa"/>
          </w:tcPr>
          <w:p w:rsidR="002F7AC0" w:rsidRPr="00C4578F" w:rsidRDefault="002F7AC0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BIrdthDate</w:t>
            </w:r>
          </w:p>
        </w:tc>
        <w:tc>
          <w:tcPr>
            <w:tcW w:w="670" w:type="dxa"/>
          </w:tcPr>
          <w:p w:rsidR="002F7AC0" w:rsidRPr="00C4578F" w:rsidRDefault="002F7AC0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Sex</w:t>
            </w:r>
          </w:p>
        </w:tc>
        <w:tc>
          <w:tcPr>
            <w:tcW w:w="1426" w:type="dxa"/>
          </w:tcPr>
          <w:p w:rsidR="002F7AC0" w:rsidRPr="00C4578F" w:rsidRDefault="002F7AC0" w:rsidP="00D57A4B">
            <w:pPr>
              <w:rPr>
                <w:rFonts w:asciiTheme="minorHAnsi" w:hAnsiTheme="minorHAnsi"/>
                <w:color w:val="D9D9D9" w:themeColor="background1" w:themeShade="D9"/>
                <w:sz w:val="24"/>
              </w:rPr>
            </w:pPr>
            <w:r w:rsidRPr="00C4578F">
              <w:rPr>
                <w:rFonts w:asciiTheme="minorHAnsi" w:hAnsiTheme="minorHAnsi"/>
                <w:color w:val="D9D9D9" w:themeColor="background1" w:themeShade="D9"/>
                <w:sz w:val="24"/>
              </w:rPr>
              <w:t>Relationship</w:t>
            </w:r>
          </w:p>
        </w:tc>
      </w:tr>
    </w:tbl>
    <w:p w:rsidR="002F7AC0" w:rsidRDefault="002F7AC0" w:rsidP="002F7AC0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>Works_On</w:t>
      </w:r>
    </w:p>
    <w:tbl>
      <w:tblPr>
        <w:tblStyle w:val="TableGrid"/>
        <w:tblW w:w="0" w:type="auto"/>
        <w:tblInd w:w="1587" w:type="dxa"/>
        <w:tblLook w:val="04A0" w:firstRow="1" w:lastRow="0" w:firstColumn="1" w:lastColumn="0" w:noHBand="0" w:noVBand="1"/>
      </w:tblPr>
      <w:tblGrid>
        <w:gridCol w:w="783"/>
        <w:gridCol w:w="741"/>
        <w:gridCol w:w="916"/>
      </w:tblGrid>
      <w:tr w:rsidR="002F7AC0" w:rsidRPr="001F4D14" w:rsidTr="002F7AC0">
        <w:tc>
          <w:tcPr>
            <w:tcW w:w="783" w:type="dxa"/>
          </w:tcPr>
          <w:p w:rsidR="002F7AC0" w:rsidRPr="002F7AC0" w:rsidRDefault="002F7AC0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2F7AC0">
              <w:rPr>
                <w:rFonts w:asciiTheme="minorHAnsi" w:hAnsiTheme="minorHAnsi"/>
                <w:sz w:val="24"/>
                <w:u w:val="single"/>
              </w:rPr>
              <w:t>ESsn</w:t>
            </w:r>
          </w:p>
        </w:tc>
        <w:tc>
          <w:tcPr>
            <w:tcW w:w="741" w:type="dxa"/>
          </w:tcPr>
          <w:p w:rsidR="002F7AC0" w:rsidRPr="001F4D14" w:rsidRDefault="002F7AC0" w:rsidP="00D57A4B">
            <w:pPr>
              <w:rPr>
                <w:rFonts w:asciiTheme="minorHAnsi" w:hAnsiTheme="minorHAnsi"/>
                <w:sz w:val="24"/>
                <w:u w:val="single"/>
              </w:rPr>
            </w:pPr>
            <w:r>
              <w:rPr>
                <w:rFonts w:asciiTheme="minorHAnsi" w:hAnsiTheme="minorHAnsi"/>
                <w:sz w:val="24"/>
                <w:u w:val="single"/>
              </w:rPr>
              <w:t>PNo</w:t>
            </w:r>
          </w:p>
        </w:tc>
        <w:tc>
          <w:tcPr>
            <w:tcW w:w="916" w:type="dxa"/>
          </w:tcPr>
          <w:p w:rsidR="002F7AC0" w:rsidRPr="002F7AC0" w:rsidRDefault="002F7AC0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2F7AC0">
              <w:rPr>
                <w:rFonts w:asciiTheme="minorHAnsi" w:hAnsiTheme="minorHAnsi"/>
                <w:sz w:val="24"/>
                <w:u w:val="single"/>
              </w:rPr>
              <w:t>Hours</w:t>
            </w:r>
          </w:p>
        </w:tc>
      </w:tr>
    </w:tbl>
    <w:p w:rsidR="002F7AC0" w:rsidRDefault="002F7AC0" w:rsidP="002F7AC0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2F7AC0" w:rsidRPr="00192139" w:rsidRDefault="002F7AC0" w:rsidP="002F7AC0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192139" w:rsidRDefault="00192139" w:rsidP="00192139">
      <w:pPr>
        <w:pStyle w:val="ListParagraph"/>
        <w:numPr>
          <w:ilvl w:val="0"/>
          <w:numId w:val="11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Pemetaan Multivalued attributes</w:t>
      </w:r>
    </w:p>
    <w:p w:rsidR="000F1447" w:rsidRDefault="000F1447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0D7F03" wp14:editId="6FCE4B96">
            <wp:extent cx="3934435" cy="3345815"/>
            <wp:effectExtent l="0" t="0" r="9525" b="6985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7" t="2588"/>
                    <a:stretch/>
                  </pic:blipFill>
                  <pic:spPr bwMode="auto">
                    <a:xfrm>
                      <a:off x="0" y="0"/>
                      <a:ext cx="3937015" cy="33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447" w:rsidRDefault="000F1447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0F1447" w:rsidRDefault="006F6A9B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503316479" behindDoc="1" locked="0" layoutInCell="1" allowOverlap="1" wp14:anchorId="6F8ACF78" wp14:editId="3B462043">
                <wp:simplePos x="0" y="0"/>
                <wp:positionH relativeFrom="column">
                  <wp:posOffset>1923286</wp:posOffset>
                </wp:positionH>
                <wp:positionV relativeFrom="paragraph">
                  <wp:posOffset>374838</wp:posOffset>
                </wp:positionV>
                <wp:extent cx="65189" cy="644595"/>
                <wp:effectExtent l="76200" t="38100" r="1821180" b="22225"/>
                <wp:wrapNone/>
                <wp:docPr id="627" name="Group 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9" cy="644595"/>
                          <a:chOff x="0" y="0"/>
                          <a:chExt cx="65189" cy="644595"/>
                        </a:xfrm>
                      </wpg:grpSpPr>
                      <wpg:grpSp>
                        <wpg:cNvPr id="625" name="Group 625"/>
                        <wpg:cNvGrpSpPr/>
                        <wpg:grpSpPr>
                          <a:xfrm>
                            <a:off x="0" y="146050"/>
                            <a:ext cx="65189" cy="498545"/>
                            <a:chOff x="0" y="-1"/>
                            <a:chExt cx="65314" cy="498765"/>
                          </a:xfrm>
                        </wpg:grpSpPr>
                        <wps:wsp>
                          <wps:cNvPr id="624" name="Straight Connector 624"/>
                          <wps:cNvCnPr/>
                          <wps:spPr>
                            <a:xfrm flipV="1">
                              <a:off x="59377" y="296883"/>
                              <a:ext cx="5937" cy="20188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2" name="Elbow Connector 622"/>
                          <wps:cNvCnPr/>
                          <wps:spPr>
                            <a:xfrm>
                              <a:off x="0" y="-1"/>
                              <a:ext cx="53439" cy="486888"/>
                            </a:xfrm>
                            <a:prstGeom prst="bentConnector3">
                              <a:avLst>
                                <a:gd name="adj1" fmla="val 349927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3" name="Straight Arrow Connector 623"/>
                        <wps:cNvCnPr/>
                        <wps:spPr>
                          <a:xfrm flipV="1">
                            <a:off x="3175" y="0"/>
                            <a:ext cx="1892" cy="1478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AC9C0B" id="Group 627" o:spid="_x0000_s1026" style="position:absolute;margin-left:151.45pt;margin-top:29.5pt;width:5.15pt;height:50.75pt;z-index:-1;mso-width-relative:margin;mso-height-relative:margin" coordsize="651,6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">
                <v:group id="Group 625" o:spid="_x0000_s1027" style="position:absolute;top:1460;width:651;height:4985" coordorigin=",-1" coordsize="65314,498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Kyow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h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rKjBxgAAANwA&#10;AAAPAAAAAAAAAAAAAAAAAKoCAABkcnMvZG93bnJldi54bWxQSwUGAAAAAAQABAD6AAAAnQMAAAAA&#10;">
                  <v:line id="Straight Connector 624" o:spid="_x0000_s1028" style="position:absolute;flip:y;visibility:visible;mso-wrap-style:square" from="59377,296883" to="65314,498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eW6cUAAADcAAAADwAAAGRycy9kb3ducmV2LnhtbESPQWsCMRSE7wX/Q3hCbzVrUCmrUbRQ&#10;kB6EqojeHpvn7uLmZU2irv++KRR6HGbmG2a26Gwj7uRD7VjDcJCBIC6cqbnUsN99vr2DCBHZYOOY&#10;NDwpwGLee5lhbtyDv+m+jaVIEA45aqhibHMpQ1GRxTBwLXHyzs5bjEn6UhqPjwS3jVRZNpEWa04L&#10;Fbb0UVFx2d6shmO92Y+t36xO1y913I2Uys7tQevXfrecgojUxf/wX3ttNEzUCH7PpCMg5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eW6cUAAADcAAAADwAAAAAAAAAA&#10;AAAAAAChAgAAZHJzL2Rvd25yZXYueG1sUEsFBgAAAAAEAAQA+QAAAJMDAAAAAA==&#10;" strokecolor="red"/>
                  <v:shape id="Elbow Connector 622" o:spid="_x0000_s1029" type="#_x0000_t34" style="position:absolute;top:-1;width:53439;height:48688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dJTMMAAADcAAAADwAAAGRycy9kb3ducmV2LnhtbESPT4vCMBTE74LfITzBm6b2UKVrlEUQ&#10;9+DFfwdvj+Zt2rV5KUlW67c3wsIeh5n5DbNc97YVd/KhcaxgNs1AEFdON2wUnE/byQJEiMgaW8ek&#10;4EkB1qvhYImldg8+0P0YjUgQDiUqqGPsSilDVZPFMHUdcfK+nbcYk/RGao+PBLetzLOskBYbTgs1&#10;drSpqbodf62C/OmvvqBwnd9+TG8u7R5356DUeNR/foCI1Mf/8F/7Syso8hzeZ9IR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XSUzDAAAA3AAAAA8AAAAAAAAAAAAA&#10;AAAAoQIAAGRycy9kb3ducmV2LnhtbFBLBQYAAAAABAAEAPkAAACRAwAAAAA=&#10;" adj="755842" strokecolor="red"/>
                </v:group>
                <v:shape id="Straight Arrow Connector 623" o:spid="_x0000_s1030" type="#_x0000_t32" style="position:absolute;left:31;width:19;height:14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E3NcUAAADcAAAADwAAAGRycy9kb3ducmV2LnhtbESPQWvCQBSE74L/YXlCb3WjtqGkriJK&#10;SfUgaAWvj+wzG5p9G7JrTP99VxA8DjPzDTNf9rYWHbW+cqxgMk5AEBdOV1wqOP18vX6A8AFZY+2Y&#10;FPyRh+ViOJhjpt2ND9QdQykihH2GCkwITSalLwxZ9GPXEEfv4lqLIcq2lLrFW4TbWk6TJJUWK44L&#10;BhtaGyp+j1erYLvx7757207y3Wx/ydNdXjXmrNTLqF99ggjUh2f40f7WCtLpDO5n4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E3NcUAAADcAAAADwAAAAAAAAAA&#10;AAAAAAChAgAAZHJzL2Rvd25yZXYueG1sUEsFBgAAAAAEAAQA+QAAAJMDAAAAAA==&#10;" strokecolor="red">
                  <v:stroke endarrow="block"/>
                </v:shape>
              </v:group>
            </w:pict>
          </mc:Fallback>
        </mc:AlternateContent>
      </w:r>
    </w:p>
    <w:tbl>
      <w:tblPr>
        <w:tblStyle w:val="TableGrid"/>
        <w:tblW w:w="0" w:type="auto"/>
        <w:tblInd w:w="158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945"/>
        <w:gridCol w:w="1166"/>
        <w:gridCol w:w="1166"/>
        <w:gridCol w:w="1752"/>
      </w:tblGrid>
      <w:tr w:rsidR="000F1447" w:rsidRPr="00016FF3" w:rsidTr="00D57A4B">
        <w:tc>
          <w:tcPr>
            <w:tcW w:w="945" w:type="dxa"/>
          </w:tcPr>
          <w:p w:rsidR="000F1447" w:rsidRPr="00016FF3" w:rsidRDefault="000F1447" w:rsidP="00D57A4B">
            <w:pPr>
              <w:rPr>
                <w:rFonts w:asciiTheme="minorHAnsi" w:hAnsiTheme="minorHAnsi"/>
                <w:color w:val="000000" w:themeColor="text1"/>
                <w:sz w:val="24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DName</w:t>
            </w:r>
          </w:p>
        </w:tc>
        <w:tc>
          <w:tcPr>
            <w:tcW w:w="1166" w:type="dxa"/>
          </w:tcPr>
          <w:p w:rsidR="000F1447" w:rsidRPr="00016FF3" w:rsidRDefault="000F1447" w:rsidP="00D57A4B">
            <w:pPr>
              <w:rPr>
                <w:rFonts w:asciiTheme="minorHAnsi" w:hAnsiTheme="minorHAnsi"/>
                <w:color w:val="000000" w:themeColor="text1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  <w:u w:val="single"/>
              </w:rPr>
              <w:t>DNumber</w:t>
            </w:r>
          </w:p>
        </w:tc>
        <w:tc>
          <w:tcPr>
            <w:tcW w:w="1166" w:type="dxa"/>
          </w:tcPr>
          <w:p w:rsidR="000F1447" w:rsidRPr="00016FF3" w:rsidRDefault="000F1447" w:rsidP="00D57A4B">
            <w:pPr>
              <w:rPr>
                <w:rFonts w:asciiTheme="minorHAnsi" w:hAnsiTheme="minorHAnsi"/>
                <w:color w:val="000000" w:themeColor="text1"/>
                <w:sz w:val="24"/>
                <w:u w:val="single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  <w:u w:val="single"/>
              </w:rPr>
              <w:t>Mgr_</w:t>
            </w: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Ssn</w:t>
            </w:r>
          </w:p>
        </w:tc>
        <w:tc>
          <w:tcPr>
            <w:tcW w:w="1752" w:type="dxa"/>
          </w:tcPr>
          <w:p w:rsidR="000F1447" w:rsidRPr="00016FF3" w:rsidRDefault="000F1447" w:rsidP="00D57A4B">
            <w:pPr>
              <w:rPr>
                <w:rFonts w:asciiTheme="minorHAnsi" w:hAnsiTheme="minorHAnsi"/>
                <w:color w:val="000000" w:themeColor="text1"/>
                <w:sz w:val="24"/>
              </w:rPr>
            </w:pPr>
            <w:r w:rsidRPr="00016FF3">
              <w:rPr>
                <w:rFonts w:asciiTheme="minorHAnsi" w:hAnsiTheme="minorHAnsi"/>
                <w:color w:val="000000" w:themeColor="text1"/>
                <w:sz w:val="24"/>
              </w:rPr>
              <w:t>Mgr_start_date</w:t>
            </w:r>
          </w:p>
        </w:tc>
      </w:tr>
    </w:tbl>
    <w:p w:rsidR="000F1447" w:rsidRPr="00016FF3" w:rsidRDefault="000F1447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</w:p>
    <w:tbl>
      <w:tblPr>
        <w:tblStyle w:val="TableGrid"/>
        <w:tblW w:w="0" w:type="auto"/>
        <w:tblInd w:w="1587" w:type="dxa"/>
        <w:tblLook w:val="04A0" w:firstRow="1" w:lastRow="0" w:firstColumn="1" w:lastColumn="0" w:noHBand="0" w:noVBand="1"/>
      </w:tblPr>
      <w:tblGrid>
        <w:gridCol w:w="945"/>
        <w:gridCol w:w="1166"/>
        <w:gridCol w:w="1166"/>
        <w:gridCol w:w="956"/>
      </w:tblGrid>
      <w:tr w:rsidR="000F1447" w:rsidRPr="001F4D14" w:rsidTr="00D57A4B">
        <w:tc>
          <w:tcPr>
            <w:tcW w:w="945" w:type="dxa"/>
          </w:tcPr>
          <w:p w:rsidR="000F1447" w:rsidRPr="001F4D14" w:rsidRDefault="000F1447" w:rsidP="00D57A4B">
            <w:pPr>
              <w:rPr>
                <w:rFonts w:asciiTheme="minorHAnsi" w:hAnsiTheme="minorHAnsi"/>
                <w:sz w:val="24"/>
              </w:rPr>
            </w:pPr>
            <w:r w:rsidRPr="001F4D14">
              <w:rPr>
                <w:rFonts w:asciiTheme="minorHAnsi" w:hAnsiTheme="minorHAnsi"/>
                <w:sz w:val="24"/>
              </w:rPr>
              <w:t>PName</w:t>
            </w:r>
          </w:p>
        </w:tc>
        <w:tc>
          <w:tcPr>
            <w:tcW w:w="1166" w:type="dxa"/>
          </w:tcPr>
          <w:p w:rsidR="000F1447" w:rsidRPr="001F4D14" w:rsidRDefault="000F1447" w:rsidP="00D57A4B">
            <w:pPr>
              <w:rPr>
                <w:rFonts w:asciiTheme="minorHAnsi" w:hAnsiTheme="minorHAnsi"/>
                <w:sz w:val="24"/>
                <w:u w:val="single"/>
              </w:rPr>
            </w:pPr>
            <w:r w:rsidRPr="001F4D14">
              <w:rPr>
                <w:rFonts w:asciiTheme="minorHAnsi" w:hAnsiTheme="minorHAnsi"/>
                <w:sz w:val="24"/>
                <w:u w:val="single"/>
              </w:rPr>
              <w:t>PNumber</w:t>
            </w:r>
          </w:p>
        </w:tc>
        <w:tc>
          <w:tcPr>
            <w:tcW w:w="1166" w:type="dxa"/>
          </w:tcPr>
          <w:p w:rsidR="000F1447" w:rsidRPr="001F4D14" w:rsidRDefault="000F1447" w:rsidP="00D57A4B">
            <w:pPr>
              <w:rPr>
                <w:rFonts w:asciiTheme="minorHAnsi" w:hAnsiTheme="minorHAnsi"/>
                <w:sz w:val="24"/>
              </w:rPr>
            </w:pPr>
            <w:r w:rsidRPr="001F4D14">
              <w:rPr>
                <w:rFonts w:asciiTheme="minorHAnsi" w:hAnsiTheme="minorHAnsi"/>
                <w:sz w:val="24"/>
              </w:rPr>
              <w:t>Plocation</w:t>
            </w:r>
          </w:p>
        </w:tc>
        <w:tc>
          <w:tcPr>
            <w:tcW w:w="956" w:type="dxa"/>
          </w:tcPr>
          <w:p w:rsidR="000F1447" w:rsidRPr="001F4D14" w:rsidRDefault="000F1447" w:rsidP="00D57A4B">
            <w:pPr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DNum</w:t>
            </w:r>
          </w:p>
        </w:tc>
      </w:tr>
    </w:tbl>
    <w:p w:rsidR="000F1447" w:rsidRPr="00C4578F" w:rsidRDefault="000F1447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color w:val="D9D9D9" w:themeColor="background1" w:themeShade="D9"/>
          <w:sz w:val="24"/>
          <w:szCs w:val="24"/>
        </w:rPr>
      </w:pPr>
    </w:p>
    <w:p w:rsidR="000F1447" w:rsidRDefault="000F1447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0F1447" w:rsidRDefault="005B0A56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rFonts w:asciiTheme="minorHAnsi" w:eastAsia="Comic Sans MS" w:hAnsiTheme="minorHAnsi" w:cs="Comic Sans MS"/>
          <w:sz w:val="24"/>
          <w:szCs w:val="24"/>
        </w:rPr>
        <w:t xml:space="preserve">Berikut hasil pemetaan diagram mER Company tersebut </w:t>
      </w:r>
    </w:p>
    <w:p w:rsidR="005B0A56" w:rsidRDefault="005B0A56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w:drawing>
          <wp:inline distT="0" distB="0" distL="0" distR="0" wp14:anchorId="661BFF3D" wp14:editId="518A42A8">
            <wp:extent cx="3895107" cy="2766695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9700"/>
                    <a:stretch/>
                  </pic:blipFill>
                  <pic:spPr bwMode="auto">
                    <a:xfrm>
                      <a:off x="0" y="0"/>
                      <a:ext cx="3898770" cy="276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447" w:rsidRPr="00192139" w:rsidRDefault="000F1447" w:rsidP="000F1447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</w:p>
    <w:p w:rsidR="00192139" w:rsidRDefault="00192139" w:rsidP="00192139">
      <w:pPr>
        <w:pStyle w:val="ListParagraph"/>
        <w:numPr>
          <w:ilvl w:val="0"/>
          <w:numId w:val="11"/>
        </w:numPr>
        <w:spacing w:line="276" w:lineRule="auto"/>
        <w:ind w:right="1003"/>
        <w:rPr>
          <w:rFonts w:asciiTheme="minorHAnsi" w:eastAsia="Comic Sans MS" w:hAnsiTheme="minorHAnsi" w:cs="Comic Sans MS"/>
          <w:sz w:val="24"/>
          <w:szCs w:val="24"/>
        </w:rPr>
      </w:pPr>
      <w:r w:rsidRPr="00192139">
        <w:rPr>
          <w:rFonts w:asciiTheme="minorHAnsi" w:eastAsia="Comic Sans MS" w:hAnsiTheme="minorHAnsi" w:cs="Comic Sans MS"/>
          <w:sz w:val="24"/>
          <w:szCs w:val="24"/>
        </w:rPr>
        <w:t>Pemetaan N-ary (Higher Degree) Relationship Types</w:t>
      </w:r>
    </w:p>
    <w:p w:rsidR="005B0A56" w:rsidRDefault="005B0A56" w:rsidP="005B0A56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AF4B70" wp14:editId="7BDEA90D">
            <wp:extent cx="4171788" cy="1424763"/>
            <wp:effectExtent l="0" t="0" r="635" b="4445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0522" cy="14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56" w:rsidRPr="00192139" w:rsidRDefault="005B0A56" w:rsidP="005B0A56">
      <w:pPr>
        <w:pStyle w:val="ListParagraph"/>
        <w:spacing w:line="276" w:lineRule="auto"/>
        <w:ind w:left="1180" w:right="1003"/>
        <w:rPr>
          <w:rFonts w:asciiTheme="minorHAnsi" w:eastAsia="Comic Sans MS" w:hAnsiTheme="minorHAnsi" w:cs="Comic Sans MS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6479" behindDoc="0" locked="0" layoutInCell="1" allowOverlap="1">
                <wp:simplePos x="0" y="0"/>
                <wp:positionH relativeFrom="column">
                  <wp:posOffset>725938</wp:posOffset>
                </wp:positionH>
                <wp:positionV relativeFrom="paragraph">
                  <wp:posOffset>343373</wp:posOffset>
                </wp:positionV>
                <wp:extent cx="2020186" cy="1701210"/>
                <wp:effectExtent l="304800" t="38100" r="75565" b="32385"/>
                <wp:wrapNone/>
                <wp:docPr id="634" name="Group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186" cy="1701210"/>
                          <a:chOff x="0" y="0"/>
                          <a:chExt cx="2020186" cy="1701210"/>
                        </a:xfrm>
                      </wpg:grpSpPr>
                      <wps:wsp>
                        <wps:cNvPr id="633" name="Curved Connector 633"/>
                        <wps:cNvCnPr/>
                        <wps:spPr>
                          <a:xfrm flipH="1" flipV="1">
                            <a:off x="0" y="0"/>
                            <a:ext cx="95693" cy="1701210"/>
                          </a:xfrm>
                          <a:prstGeom prst="curvedConnector3">
                            <a:avLst>
                              <a:gd name="adj1" fmla="val 411576"/>
                            </a:avLst>
                          </a:prstGeom>
                          <a:ln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2" name="Curved Connector 632"/>
                        <wps:cNvCnPr/>
                        <wps:spPr>
                          <a:xfrm flipH="1" flipV="1">
                            <a:off x="329609" y="1286539"/>
                            <a:ext cx="1690577" cy="329609"/>
                          </a:xfrm>
                          <a:prstGeom prst="curvedConnector3">
                            <a:avLst>
                              <a:gd name="adj1" fmla="val -3465"/>
                            </a:avLst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" name="Curved Connector 631"/>
                        <wps:cNvCnPr/>
                        <wps:spPr>
                          <a:xfrm flipH="1" flipV="1">
                            <a:off x="584791" y="680483"/>
                            <a:ext cx="659218" cy="914400"/>
                          </a:xfrm>
                          <a:prstGeom prst="curvedConnector3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81AA09" id="Group 634" o:spid="_x0000_s1026" style="position:absolute;margin-left:57.15pt;margin-top:27.05pt;width:159.05pt;height:133.95pt;z-index:503316479" coordsize="20201,17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"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urved Connector 633" o:spid="_x0000_s1027" type="#_x0000_t38" style="position:absolute;width:956;height:1701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fFesQAAADcAAAADwAAAGRycy9kb3ducmV2LnhtbESPQWsCMRSE70L/Q3hCb5pVi5StUYpQ&#10;6OJBqwWvj81zd9nkZdnEuP57UxB6HGbmG2a1GawRkXrfOFYwm2YgiEunG64U/J6+Ju8gfEDWaByT&#10;gjt52KxfRivMtbvxD8VjqESCsM9RQR1Cl0vpy5os+qnriJN3cb3FkGRfSd3jLcGtkfMsW0qLDaeF&#10;Gjva1lS2x6tVsItmf99ycY7nti3eiks8DGav1Ot4+PwAEWgI/+Fn+1srWC4W8HcmHQG5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Z8V6xAAAANwAAAAPAAAAAAAAAAAA&#10;AAAAAKECAABkcnMvZG93bnJldi54bWxQSwUGAAAAAAQABAD5AAAAkgMAAAAA&#10;" adj="88900" strokecolor="#ffc000">
                  <v:stroke endarrow="block"/>
                </v:shape>
                <v:shape id="Curved Connector 632" o:spid="_x0000_s1028" type="#_x0000_t38" style="position:absolute;left:3296;top:12865;width:16905;height:3296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lIQsYAAADcAAAADwAAAGRycy9kb3ducmV2LnhtbESPQWvCQBSE74X+h+UVeil1k4hSUlcp&#10;AUsPHjT24u2RfWZDs2/T3VXTf98VBI/DzHzDLFaj7cWZfOgcK8gnGQjixumOWwXf+/XrG4gQkTX2&#10;jknBHwVYLR8fFlhqd+EdnevYigThUKICE+NQShkaQxbDxA3EyTs6bzEm6VupPV4S3PayyLK5tNhx&#10;WjA4UGWo+alPVsFnZfwhX9fmtHkpjn11+M23M1Tq+Wn8eAcRaYz38K39pRXMpwVcz6QjIJ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JSELGAAAA3AAAAA8AAAAAAAAA&#10;AAAAAAAAoQIAAGRycy9kb3ducmV2LnhtbFBLBQYAAAAABAAEAPkAAACUAwAAAAA=&#10;" adj="-748" strokecolor="#0070c0">
                  <v:stroke endarrow="block"/>
                </v:shape>
                <v:shape id="Curved Connector 631" o:spid="_x0000_s1029" type="#_x0000_t38" style="position:absolute;left:5847;top:6804;width:6593;height:9144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/WvMUAAADcAAAADwAAAGRycy9kb3ducmV2LnhtbESPzWrDMBCE74G+g9hCLyGR3UIoTuRQ&#10;Ggo9lEB+Lr0t1sZybK0cSXWct48KhR6HmfmGWa1H24mBfGgcK8jnGQjiyumGawXHw8fsFUSIyBo7&#10;x6TgRgHW5cNkhYV2V97RsI+1SBAOBSowMfaFlKEyZDHMXU+cvJPzFmOSvpba4zXBbSefs2whLTac&#10;Fgz29G6oavc/NlG8HG55T+3ubLYbN71U3274UurpcXxbgog0xv/wX/tTK1i85PB7Jh0BW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8/WvMUAAADcAAAADwAAAAAAAAAA&#10;AAAAAAChAgAAZHJzL2Rvd25yZXYueG1sUEsFBgAAAAAEAAQA+QAAAJMDAAAAAA==&#10;" adj="10800" strokecolor="red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B4B9545" wp14:editId="461B70BC">
            <wp:extent cx="3242879" cy="2156057"/>
            <wp:effectExtent l="0" t="0" r="0" b="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382" cy="215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56" w:rsidRDefault="005B0A56" w:rsidP="00192139">
      <w:pPr>
        <w:pStyle w:val="ListParagraph"/>
        <w:spacing w:line="276" w:lineRule="auto"/>
        <w:ind w:left="820" w:right="1003"/>
        <w:rPr>
          <w:rFonts w:asciiTheme="minorHAnsi" w:hAnsiTheme="minorHAnsi"/>
          <w:noProof/>
          <w:sz w:val="24"/>
          <w:szCs w:val="24"/>
        </w:rPr>
      </w:pPr>
    </w:p>
    <w:p w:rsidR="00192139" w:rsidRDefault="005B0A56" w:rsidP="00192139">
      <w:pPr>
        <w:pStyle w:val="ListParagraph"/>
        <w:spacing w:line="276" w:lineRule="auto"/>
        <w:ind w:left="820" w:right="1003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 xml:space="preserve">Pemetaan </w:t>
      </w:r>
      <w:r w:rsidRPr="005B0A56">
        <w:rPr>
          <w:rFonts w:asciiTheme="minorHAnsi" w:hAnsiTheme="minorHAnsi"/>
          <w:i/>
          <w:noProof/>
          <w:sz w:val="24"/>
          <w:szCs w:val="24"/>
        </w:rPr>
        <w:t>Derived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  <w:r w:rsidRPr="005B0A56">
        <w:rPr>
          <w:rFonts w:asciiTheme="minorHAnsi" w:hAnsiTheme="minorHAnsi"/>
          <w:i/>
          <w:noProof/>
          <w:sz w:val="24"/>
          <w:szCs w:val="24"/>
        </w:rPr>
        <w:t>Attribute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</w:p>
    <w:p w:rsidR="005B0A56" w:rsidRPr="005B0A56" w:rsidRDefault="005B0A56" w:rsidP="005B0A56">
      <w:pPr>
        <w:pStyle w:val="ListParagraph"/>
        <w:numPr>
          <w:ilvl w:val="0"/>
          <w:numId w:val="13"/>
        </w:numPr>
        <w:spacing w:line="276" w:lineRule="auto"/>
        <w:ind w:right="1003"/>
        <w:jc w:val="both"/>
        <w:rPr>
          <w:rFonts w:asciiTheme="minorHAnsi" w:hAnsiTheme="minorHAnsi"/>
          <w:noProof/>
          <w:sz w:val="24"/>
          <w:szCs w:val="24"/>
        </w:rPr>
      </w:pPr>
      <w:r w:rsidRPr="005B0A56">
        <w:rPr>
          <w:rFonts w:asciiTheme="minorHAnsi" w:hAnsiTheme="minorHAnsi"/>
          <w:noProof/>
          <w:sz w:val="24"/>
          <w:szCs w:val="24"/>
        </w:rPr>
        <w:t xml:space="preserve">Opsi 1: tidak disimpan pada basis data </w:t>
      </w:r>
    </w:p>
    <w:p w:rsidR="005B0A56" w:rsidRPr="005B0A56" w:rsidRDefault="005B0A56" w:rsidP="005B0A56">
      <w:pPr>
        <w:pStyle w:val="ListParagraph"/>
        <w:numPr>
          <w:ilvl w:val="1"/>
          <w:numId w:val="13"/>
        </w:numPr>
        <w:spacing w:line="276" w:lineRule="auto"/>
        <w:ind w:right="1003"/>
        <w:jc w:val="both"/>
        <w:rPr>
          <w:rFonts w:asciiTheme="minorHAnsi" w:hAnsiTheme="minorHAnsi"/>
          <w:noProof/>
          <w:sz w:val="24"/>
          <w:szCs w:val="24"/>
        </w:rPr>
      </w:pPr>
      <w:r w:rsidRPr="005B0A56">
        <w:rPr>
          <w:rFonts w:asciiTheme="minorHAnsi" w:hAnsiTheme="minorHAnsi"/>
          <w:noProof/>
          <w:sz w:val="24"/>
          <w:szCs w:val="24"/>
        </w:rPr>
        <w:t>Nilai dari derived attribute dihitung pada saat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  <w:r w:rsidRPr="005B0A56">
        <w:rPr>
          <w:rFonts w:asciiTheme="minorHAnsi" w:hAnsiTheme="minorHAnsi"/>
          <w:noProof/>
          <w:sz w:val="24"/>
          <w:szCs w:val="24"/>
        </w:rPr>
        <w:t xml:space="preserve">diperlukan (perlu waktu komputasi).  </w:t>
      </w:r>
    </w:p>
    <w:p w:rsidR="005B0A56" w:rsidRPr="005B0A56" w:rsidRDefault="005B0A56" w:rsidP="005B0A56">
      <w:pPr>
        <w:pStyle w:val="ListParagraph"/>
        <w:numPr>
          <w:ilvl w:val="1"/>
          <w:numId w:val="13"/>
        </w:numPr>
        <w:spacing w:line="276" w:lineRule="auto"/>
        <w:ind w:right="1003"/>
        <w:jc w:val="both"/>
        <w:rPr>
          <w:rFonts w:asciiTheme="minorHAnsi" w:hAnsiTheme="minorHAnsi"/>
          <w:noProof/>
          <w:sz w:val="24"/>
          <w:szCs w:val="24"/>
        </w:rPr>
      </w:pPr>
      <w:r w:rsidRPr="005B0A56">
        <w:rPr>
          <w:rFonts w:asciiTheme="minorHAnsi" w:hAnsiTheme="minorHAnsi"/>
          <w:noProof/>
          <w:sz w:val="24"/>
          <w:szCs w:val="24"/>
        </w:rPr>
        <w:t>Menghemat storage.</w:t>
      </w:r>
    </w:p>
    <w:p w:rsidR="005B0A56" w:rsidRPr="005B0A56" w:rsidRDefault="005B0A56" w:rsidP="005B0A56">
      <w:pPr>
        <w:pStyle w:val="ListParagraph"/>
        <w:numPr>
          <w:ilvl w:val="1"/>
          <w:numId w:val="13"/>
        </w:numPr>
        <w:spacing w:line="276" w:lineRule="auto"/>
        <w:ind w:right="1003"/>
        <w:jc w:val="both"/>
        <w:rPr>
          <w:rFonts w:asciiTheme="minorHAnsi" w:hAnsiTheme="minorHAnsi"/>
          <w:noProof/>
          <w:sz w:val="24"/>
          <w:szCs w:val="24"/>
        </w:rPr>
      </w:pPr>
      <w:r w:rsidRPr="005B0A56">
        <w:rPr>
          <w:rFonts w:asciiTheme="minorHAnsi" w:hAnsiTheme="minorHAnsi"/>
          <w:noProof/>
          <w:sz w:val="24"/>
          <w:szCs w:val="24"/>
        </w:rPr>
        <w:t xml:space="preserve">Konsistensi antara nilai derived attribute dengan 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  <w:r w:rsidRPr="005B0A56">
        <w:rPr>
          <w:rFonts w:asciiTheme="minorHAnsi" w:hAnsiTheme="minorHAnsi"/>
          <w:noProof/>
          <w:sz w:val="24"/>
          <w:szCs w:val="24"/>
        </w:rPr>
        <w:t xml:space="preserve">stored attribute yang berkaitan dapat dijaga. </w:t>
      </w:r>
    </w:p>
    <w:p w:rsidR="005B0A56" w:rsidRPr="005B0A56" w:rsidRDefault="005B0A56" w:rsidP="005B0A56">
      <w:pPr>
        <w:pStyle w:val="ListParagraph"/>
        <w:numPr>
          <w:ilvl w:val="0"/>
          <w:numId w:val="13"/>
        </w:numPr>
        <w:spacing w:line="276" w:lineRule="auto"/>
        <w:ind w:right="1003"/>
        <w:jc w:val="both"/>
        <w:rPr>
          <w:rFonts w:asciiTheme="minorHAnsi" w:hAnsiTheme="minorHAnsi"/>
          <w:noProof/>
          <w:sz w:val="24"/>
          <w:szCs w:val="24"/>
        </w:rPr>
      </w:pPr>
      <w:r w:rsidRPr="005B0A56">
        <w:rPr>
          <w:rFonts w:asciiTheme="minorHAnsi" w:hAnsiTheme="minorHAnsi"/>
          <w:noProof/>
          <w:sz w:val="24"/>
          <w:szCs w:val="24"/>
        </w:rPr>
        <w:t xml:space="preserve">Opsi 2: disimpan pada basis data </w:t>
      </w:r>
    </w:p>
    <w:p w:rsidR="005B0A56" w:rsidRPr="005B0A56" w:rsidRDefault="005B0A56" w:rsidP="005B0A56">
      <w:pPr>
        <w:pStyle w:val="ListParagraph"/>
        <w:numPr>
          <w:ilvl w:val="1"/>
          <w:numId w:val="13"/>
        </w:numPr>
        <w:spacing w:line="276" w:lineRule="auto"/>
        <w:ind w:right="1003"/>
        <w:jc w:val="both"/>
        <w:rPr>
          <w:rFonts w:asciiTheme="minorHAnsi" w:hAnsiTheme="minorHAnsi"/>
          <w:noProof/>
          <w:sz w:val="24"/>
          <w:szCs w:val="24"/>
        </w:rPr>
      </w:pPr>
      <w:r w:rsidRPr="005B0A56">
        <w:rPr>
          <w:rFonts w:asciiTheme="minorHAnsi" w:hAnsiTheme="minorHAnsi"/>
          <w:noProof/>
          <w:sz w:val="24"/>
          <w:szCs w:val="24"/>
        </w:rPr>
        <w:t>Derived attribute diperlakukan sebagaimana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  <w:r w:rsidRPr="005B0A56">
        <w:rPr>
          <w:rFonts w:asciiTheme="minorHAnsi" w:hAnsiTheme="minorHAnsi"/>
          <w:noProof/>
          <w:sz w:val="24"/>
          <w:szCs w:val="24"/>
        </w:rPr>
        <w:t xml:space="preserve">simple attribute.  </w:t>
      </w:r>
    </w:p>
    <w:p w:rsidR="005B0A56" w:rsidRPr="005B0A56" w:rsidRDefault="005B0A56" w:rsidP="005B0A56">
      <w:pPr>
        <w:pStyle w:val="ListParagraph"/>
        <w:numPr>
          <w:ilvl w:val="1"/>
          <w:numId w:val="13"/>
        </w:numPr>
        <w:spacing w:line="276" w:lineRule="auto"/>
        <w:ind w:right="1003"/>
        <w:jc w:val="both"/>
        <w:rPr>
          <w:rFonts w:asciiTheme="minorHAnsi" w:hAnsiTheme="minorHAnsi"/>
          <w:noProof/>
          <w:sz w:val="24"/>
          <w:szCs w:val="24"/>
        </w:rPr>
      </w:pPr>
      <w:r w:rsidRPr="005B0A56">
        <w:rPr>
          <w:rFonts w:asciiTheme="minorHAnsi" w:hAnsiTheme="minorHAnsi"/>
          <w:noProof/>
          <w:sz w:val="24"/>
          <w:szCs w:val="24"/>
        </w:rPr>
        <w:t>Untuk menjamin konsistensi, nilai dari derived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  <w:r w:rsidRPr="005B0A56">
        <w:rPr>
          <w:rFonts w:asciiTheme="minorHAnsi" w:hAnsiTheme="minorHAnsi"/>
          <w:noProof/>
          <w:sz w:val="24"/>
          <w:szCs w:val="24"/>
        </w:rPr>
        <w:t xml:space="preserve">attribute ini sebaiknya jangan dimasukkan oleh 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  <w:r w:rsidRPr="005B0A56">
        <w:rPr>
          <w:rFonts w:asciiTheme="minorHAnsi" w:hAnsiTheme="minorHAnsi"/>
          <w:noProof/>
          <w:sz w:val="24"/>
          <w:szCs w:val="24"/>
        </w:rPr>
        <w:t>operator, namun dilakukan secara otomatis oleh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  <w:r w:rsidRPr="005B0A56">
        <w:rPr>
          <w:rFonts w:asciiTheme="minorHAnsi" w:hAnsiTheme="minorHAnsi"/>
          <w:noProof/>
          <w:sz w:val="24"/>
          <w:szCs w:val="24"/>
        </w:rPr>
        <w:t>sistem yang kita buat.</w:t>
      </w:r>
    </w:p>
    <w:p w:rsidR="005B0A56" w:rsidRPr="00192139" w:rsidRDefault="005B0A56" w:rsidP="00192139">
      <w:pPr>
        <w:pStyle w:val="ListParagraph"/>
        <w:spacing w:line="276" w:lineRule="auto"/>
        <w:ind w:left="820" w:right="1003"/>
        <w:rPr>
          <w:rFonts w:asciiTheme="minorHAnsi" w:hAnsiTheme="minorHAnsi"/>
          <w:noProof/>
          <w:sz w:val="24"/>
          <w:szCs w:val="24"/>
        </w:rPr>
      </w:pPr>
    </w:p>
    <w:p w:rsidR="00192139" w:rsidRDefault="00192139" w:rsidP="00192139">
      <w:pPr>
        <w:pStyle w:val="ListParagraph"/>
        <w:numPr>
          <w:ilvl w:val="0"/>
          <w:numId w:val="10"/>
        </w:numPr>
        <w:spacing w:line="276" w:lineRule="auto"/>
        <w:ind w:right="1003"/>
        <w:rPr>
          <w:rFonts w:asciiTheme="minorHAnsi" w:hAnsiTheme="minorHAnsi"/>
          <w:noProof/>
          <w:sz w:val="24"/>
          <w:szCs w:val="24"/>
        </w:rPr>
      </w:pPr>
      <w:r w:rsidRPr="00192139">
        <w:rPr>
          <w:rFonts w:asciiTheme="minorHAnsi" w:hAnsiTheme="minorHAnsi"/>
          <w:noProof/>
          <w:sz w:val="24"/>
          <w:szCs w:val="24"/>
        </w:rPr>
        <w:t xml:space="preserve">Pemetaan model </w:t>
      </w:r>
      <w:r w:rsidRPr="00192139">
        <w:rPr>
          <w:rFonts w:asciiTheme="minorHAnsi" w:hAnsiTheme="minorHAnsi"/>
          <w:noProof/>
          <w:sz w:val="24"/>
          <w:szCs w:val="24"/>
        </w:rPr>
        <w:t>e</w:t>
      </w:r>
      <w:r w:rsidRPr="00192139">
        <w:rPr>
          <w:rFonts w:asciiTheme="minorHAnsi" w:hAnsiTheme="minorHAnsi"/>
          <w:noProof/>
          <w:sz w:val="24"/>
          <w:szCs w:val="24"/>
        </w:rPr>
        <w:t>er ke skema relasioanal</w:t>
      </w:r>
    </w:p>
    <w:p w:rsidR="005D02CC" w:rsidRDefault="005D02CC" w:rsidP="005D02CC">
      <w:pPr>
        <w:pStyle w:val="ListParagraph"/>
        <w:numPr>
          <w:ilvl w:val="1"/>
          <w:numId w:val="10"/>
        </w:numPr>
        <w:spacing w:line="276" w:lineRule="auto"/>
        <w:ind w:left="1260" w:right="1003" w:hanging="450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 xml:space="preserve">Pemetaan spesialisasi dan generalisasi </w:t>
      </w:r>
    </w:p>
    <w:p w:rsidR="006615CE" w:rsidRDefault="006615CE" w:rsidP="006615CE">
      <w:pPr>
        <w:pStyle w:val="ListParagraph"/>
        <w:numPr>
          <w:ilvl w:val="2"/>
          <w:numId w:val="10"/>
        </w:numPr>
        <w:spacing w:line="276" w:lineRule="auto"/>
        <w:ind w:left="1710" w:right="1003" w:hanging="270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>Banyak relasi (</w:t>
      </w:r>
      <w:r w:rsidRPr="006615CE">
        <w:rPr>
          <w:rFonts w:asciiTheme="minorHAnsi" w:hAnsiTheme="minorHAnsi"/>
          <w:i/>
          <w:noProof/>
          <w:sz w:val="24"/>
          <w:szCs w:val="24"/>
        </w:rPr>
        <w:t>superclass</w:t>
      </w:r>
      <w:r>
        <w:rPr>
          <w:rFonts w:asciiTheme="minorHAnsi" w:hAnsiTheme="minorHAnsi"/>
          <w:noProof/>
          <w:sz w:val="24"/>
          <w:szCs w:val="24"/>
        </w:rPr>
        <w:t xml:space="preserve"> dan </w:t>
      </w:r>
      <w:r w:rsidRPr="006615CE">
        <w:rPr>
          <w:rFonts w:asciiTheme="minorHAnsi" w:hAnsiTheme="minorHAnsi"/>
          <w:i/>
          <w:noProof/>
          <w:sz w:val="24"/>
          <w:szCs w:val="24"/>
        </w:rPr>
        <w:t>subclass</w:t>
      </w:r>
      <w:r>
        <w:rPr>
          <w:rFonts w:asciiTheme="minorHAnsi" w:hAnsiTheme="minorHAnsi"/>
          <w:noProof/>
          <w:sz w:val="24"/>
          <w:szCs w:val="24"/>
        </w:rPr>
        <w:t>)</w:t>
      </w:r>
    </w:p>
    <w:p w:rsidR="006615CE" w:rsidRDefault="006615CE" w:rsidP="006615CE">
      <w:pPr>
        <w:spacing w:line="276" w:lineRule="auto"/>
        <w:ind w:right="1003"/>
        <w:jc w:val="center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D0AEE3" wp14:editId="7FD2126D">
            <wp:extent cx="2390775" cy="1930192"/>
            <wp:effectExtent l="0" t="0" r="0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5121" cy="19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E" w:rsidRDefault="006615CE" w:rsidP="006615CE">
      <w:pPr>
        <w:spacing w:line="276" w:lineRule="auto"/>
        <w:ind w:right="1003"/>
        <w:jc w:val="center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503316479" behindDoc="0" locked="0" layoutInCell="1" allowOverlap="1" wp14:anchorId="34A271F6" wp14:editId="56FACA20">
                <wp:simplePos x="0" y="0"/>
                <wp:positionH relativeFrom="column">
                  <wp:posOffset>2527935</wp:posOffset>
                </wp:positionH>
                <wp:positionV relativeFrom="paragraph">
                  <wp:posOffset>22225</wp:posOffset>
                </wp:positionV>
                <wp:extent cx="628650" cy="314325"/>
                <wp:effectExtent l="38100" t="0" r="0" b="47625"/>
                <wp:wrapNone/>
                <wp:docPr id="637" name="Down Arrow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143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539A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37" o:spid="_x0000_s1026" type="#_x0000_t67" style="position:absolute;margin-left:199.05pt;margin-top:1.75pt;width:49.5pt;height:24.75pt;z-index:503316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" adj="10800" fillcolor="red" strokecolor="yellow" strokeweight="2pt"/>
            </w:pict>
          </mc:Fallback>
        </mc:AlternateContent>
      </w:r>
      <w:r>
        <w:rPr>
          <w:rFonts w:asciiTheme="minorHAnsi" w:hAnsiTheme="minorHAnsi"/>
          <w:noProof/>
          <w:sz w:val="24"/>
          <w:szCs w:val="24"/>
        </w:rPr>
        <w:br w:type="textWrapping" w:clear="all"/>
      </w:r>
    </w:p>
    <w:p w:rsidR="006615CE" w:rsidRDefault="006615CE" w:rsidP="006615CE">
      <w:pPr>
        <w:spacing w:line="276" w:lineRule="auto"/>
        <w:ind w:right="1003"/>
        <w:jc w:val="center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D308C2" wp14:editId="6C03DCDB">
            <wp:extent cx="3343559" cy="941068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297" cy="9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E" w:rsidRPr="006615CE" w:rsidRDefault="006615CE" w:rsidP="006615CE">
      <w:pPr>
        <w:spacing w:line="276" w:lineRule="auto"/>
        <w:ind w:right="1003"/>
        <w:rPr>
          <w:rFonts w:asciiTheme="minorHAnsi" w:hAnsiTheme="minorHAnsi"/>
          <w:noProof/>
          <w:sz w:val="24"/>
          <w:szCs w:val="24"/>
        </w:rPr>
      </w:pPr>
    </w:p>
    <w:p w:rsidR="006615CE" w:rsidRDefault="006615CE" w:rsidP="006615CE">
      <w:pPr>
        <w:pStyle w:val="ListParagraph"/>
        <w:numPr>
          <w:ilvl w:val="2"/>
          <w:numId w:val="10"/>
        </w:numPr>
        <w:spacing w:line="276" w:lineRule="auto"/>
        <w:ind w:left="1710" w:right="1003" w:hanging="270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>Banyak relasi (</w:t>
      </w:r>
      <w:r w:rsidRPr="006615CE">
        <w:rPr>
          <w:rFonts w:asciiTheme="minorHAnsi" w:hAnsiTheme="minorHAnsi"/>
          <w:i/>
          <w:noProof/>
          <w:sz w:val="24"/>
          <w:szCs w:val="24"/>
        </w:rPr>
        <w:t>subclass</w:t>
      </w:r>
      <w:r>
        <w:rPr>
          <w:rFonts w:asciiTheme="minorHAnsi" w:hAnsiTheme="minorHAnsi"/>
          <w:noProof/>
          <w:sz w:val="24"/>
          <w:szCs w:val="24"/>
        </w:rPr>
        <w:t xml:space="preserve"> saja)</w:t>
      </w:r>
    </w:p>
    <w:p w:rsidR="006615CE" w:rsidRDefault="006615CE" w:rsidP="006615CE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A74926A" wp14:editId="7521D242">
            <wp:extent cx="3788648" cy="1670926"/>
            <wp:effectExtent l="0" t="0" r="2540" b="5715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834" cy="16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E" w:rsidRDefault="006615CE" w:rsidP="006615CE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503316479" behindDoc="0" locked="0" layoutInCell="1" allowOverlap="1" wp14:anchorId="7B8F5D87" wp14:editId="4603F975">
                <wp:simplePos x="0" y="0"/>
                <wp:positionH relativeFrom="column">
                  <wp:posOffset>2747010</wp:posOffset>
                </wp:positionH>
                <wp:positionV relativeFrom="paragraph">
                  <wp:posOffset>12065</wp:posOffset>
                </wp:positionV>
                <wp:extent cx="628650" cy="314325"/>
                <wp:effectExtent l="38100" t="0" r="0" b="47625"/>
                <wp:wrapNone/>
                <wp:docPr id="640" name="Down Arrow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143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68CB4" id="Down Arrow 640" o:spid="_x0000_s1026" type="#_x0000_t67" style="position:absolute;margin-left:216.3pt;margin-top:.95pt;width:49.5pt;height:24.75pt;z-index:503316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" adj="10800" fillcolor="red" strokecolor="yellow" strokeweight="2pt"/>
            </w:pict>
          </mc:Fallback>
        </mc:AlternateContent>
      </w:r>
    </w:p>
    <w:p w:rsidR="006615CE" w:rsidRDefault="006615CE" w:rsidP="006615CE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</w:p>
    <w:p w:rsidR="006615CE" w:rsidRDefault="006615CE" w:rsidP="006615CE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11F5C2B" wp14:editId="4E5772CD">
            <wp:extent cx="3748801" cy="1139563"/>
            <wp:effectExtent l="0" t="0" r="4445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1431" cy="11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E" w:rsidRDefault="006615CE" w:rsidP="006615CE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</w:p>
    <w:p w:rsidR="006615CE" w:rsidRPr="007B01D2" w:rsidRDefault="006615CE" w:rsidP="006615CE">
      <w:pPr>
        <w:pStyle w:val="ListParagraph"/>
        <w:numPr>
          <w:ilvl w:val="2"/>
          <w:numId w:val="10"/>
        </w:numPr>
        <w:spacing w:line="276" w:lineRule="auto"/>
        <w:ind w:left="1710" w:right="1003" w:hanging="270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 xml:space="preserve">Satu relasi dengan satu </w:t>
      </w:r>
      <w:r w:rsidRPr="006615CE">
        <w:rPr>
          <w:rFonts w:asciiTheme="minorHAnsi" w:hAnsiTheme="minorHAnsi"/>
          <w:i/>
          <w:noProof/>
          <w:sz w:val="24"/>
          <w:szCs w:val="24"/>
        </w:rPr>
        <w:t>type</w:t>
      </w:r>
    </w:p>
    <w:p w:rsidR="007B01D2" w:rsidRDefault="007B01D2" w:rsidP="007B01D2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E696A" wp14:editId="054F5E46">
            <wp:extent cx="2866880" cy="2314575"/>
            <wp:effectExtent l="0" t="0" r="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8732" cy="23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D2" w:rsidRDefault="007B01D2" w:rsidP="007B01D2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>Employee</w:t>
      </w:r>
    </w:p>
    <w:p w:rsidR="007B01D2" w:rsidRPr="006615CE" w:rsidRDefault="007B01D2" w:rsidP="007B01D2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69A7A3" wp14:editId="2C3561B8">
            <wp:extent cx="5572199" cy="397296"/>
            <wp:effectExtent l="0" t="0" r="0" b="3175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089" cy="4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E" w:rsidRPr="007B01D2" w:rsidRDefault="006615CE" w:rsidP="006615CE">
      <w:pPr>
        <w:pStyle w:val="ListParagraph"/>
        <w:numPr>
          <w:ilvl w:val="2"/>
          <w:numId w:val="10"/>
        </w:numPr>
        <w:spacing w:line="276" w:lineRule="auto"/>
        <w:ind w:left="1710" w:right="1003" w:hanging="270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 xml:space="preserve">Satu relasi dengna banyak </w:t>
      </w:r>
      <w:r w:rsidRPr="006615CE">
        <w:rPr>
          <w:rFonts w:asciiTheme="minorHAnsi" w:hAnsiTheme="minorHAnsi"/>
          <w:i/>
          <w:noProof/>
          <w:sz w:val="24"/>
          <w:szCs w:val="24"/>
        </w:rPr>
        <w:t>type attribute</w:t>
      </w:r>
    </w:p>
    <w:p w:rsidR="007B01D2" w:rsidRDefault="007B01D2" w:rsidP="007B01D2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90CDB21" wp14:editId="116A0A1E">
            <wp:extent cx="3740728" cy="2267885"/>
            <wp:effectExtent l="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7092" cy="227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D2" w:rsidRDefault="007B01D2" w:rsidP="007B01D2">
      <w:pPr>
        <w:pStyle w:val="ListParagraph"/>
        <w:spacing w:line="276" w:lineRule="auto"/>
        <w:ind w:left="171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17412E" wp14:editId="20092DFF">
            <wp:extent cx="5194998" cy="472989"/>
            <wp:effectExtent l="0" t="0" r="0" b="381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0509" cy="4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CC" w:rsidRDefault="005D02CC" w:rsidP="005D02CC">
      <w:pPr>
        <w:pStyle w:val="ListParagraph"/>
        <w:numPr>
          <w:ilvl w:val="1"/>
          <w:numId w:val="10"/>
        </w:numPr>
        <w:spacing w:line="276" w:lineRule="auto"/>
        <w:ind w:left="1260" w:right="1003" w:hanging="450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t>Pemetaan shared subclasses</w:t>
      </w: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503316479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4445</wp:posOffset>
            </wp:positionV>
            <wp:extent cx="3616960" cy="4165600"/>
            <wp:effectExtent l="0" t="0" r="2540" b="6350"/>
            <wp:wrapThrough wrapText="bothSides">
              <wp:wrapPolygon edited="0">
                <wp:start x="0" y="0"/>
                <wp:lineTo x="0" y="21534"/>
                <wp:lineTo x="21501" y="21534"/>
                <wp:lineTo x="21501" y="0"/>
                <wp:lineTo x="0" y="0"/>
              </wp:wrapPolygon>
            </wp:wrapThrough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01D2" w:rsidRDefault="007B01D2" w:rsidP="007B01D2">
      <w:pPr>
        <w:pStyle w:val="ListParagraph"/>
        <w:spacing w:line="276" w:lineRule="auto"/>
        <w:ind w:left="1260" w:right="1003"/>
        <w:jc w:val="both"/>
        <w:rPr>
          <w:rFonts w:asciiTheme="minorHAnsi" w:hAnsiTheme="minorHAnsi"/>
          <w:noProof/>
          <w:sz w:val="24"/>
          <w:szCs w:val="24"/>
        </w:rPr>
      </w:pPr>
      <w:r w:rsidRPr="007B01D2">
        <w:rPr>
          <w:rFonts w:asciiTheme="minorHAnsi" w:hAnsiTheme="minorHAnsi"/>
          <w:noProof/>
          <w:sz w:val="24"/>
          <w:szCs w:val="24"/>
        </w:rPr>
        <w:t>Pemetaan shared subclasses dapat memilih</w:t>
      </w:r>
      <w:r>
        <w:rPr>
          <w:rFonts w:asciiTheme="minorHAnsi" w:hAnsiTheme="minorHAnsi"/>
          <w:noProof/>
          <w:sz w:val="24"/>
          <w:szCs w:val="24"/>
        </w:rPr>
        <w:t xml:space="preserve"> opsi 1 sampai opsi 4 yan </w:t>
      </w:r>
      <w:r w:rsidRPr="007B01D2">
        <w:rPr>
          <w:rFonts w:asciiTheme="minorHAnsi" w:hAnsiTheme="minorHAnsi"/>
          <w:noProof/>
          <w:sz w:val="24"/>
          <w:szCs w:val="24"/>
        </w:rPr>
        <w:t>dijelaskan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  <w:r w:rsidRPr="007B01D2">
        <w:rPr>
          <w:rFonts w:asciiTheme="minorHAnsi" w:hAnsiTheme="minorHAnsi"/>
          <w:noProof/>
          <w:sz w:val="24"/>
          <w:szCs w:val="24"/>
        </w:rPr>
        <w:t xml:space="preserve">sebelumnya.  </w:t>
      </w:r>
      <w:r>
        <w:rPr>
          <w:rFonts w:asciiTheme="minorHAnsi" w:hAnsiTheme="minorHAnsi"/>
          <w:noProof/>
          <w:sz w:val="24"/>
          <w:szCs w:val="24"/>
        </w:rPr>
        <w:t xml:space="preserve"> </w:t>
      </w:r>
    </w:p>
    <w:p w:rsidR="007B01D2" w:rsidRDefault="007B01D2" w:rsidP="007B01D2">
      <w:pPr>
        <w:pStyle w:val="ListParagraph"/>
        <w:spacing w:line="276" w:lineRule="auto"/>
        <w:ind w:left="1260" w:right="1003"/>
        <w:jc w:val="both"/>
        <w:rPr>
          <w:rFonts w:asciiTheme="minorHAnsi" w:hAnsiTheme="minorHAnsi"/>
          <w:noProof/>
          <w:sz w:val="24"/>
          <w:szCs w:val="24"/>
        </w:rPr>
      </w:pPr>
      <w:r w:rsidRPr="007B01D2">
        <w:rPr>
          <w:rFonts w:asciiTheme="minorHAnsi" w:hAnsiTheme="minorHAnsi"/>
          <w:noProof/>
          <w:sz w:val="24"/>
          <w:szCs w:val="24"/>
        </w:rPr>
        <w:t>Pada contoh ini digunakan opsi 3 dan 4</w:t>
      </w:r>
      <w:r>
        <w:rPr>
          <w:rFonts w:asciiTheme="minorHAnsi" w:hAnsiTheme="minorHAnsi"/>
          <w:noProof/>
          <w:sz w:val="24"/>
          <w:szCs w:val="24"/>
        </w:rPr>
        <w:t>.</w:t>
      </w:r>
    </w:p>
    <w:p w:rsidR="007B01D2" w:rsidRDefault="007B01D2" w:rsidP="007B01D2">
      <w:pPr>
        <w:pStyle w:val="ListParagraph"/>
        <w:spacing w:line="276" w:lineRule="auto"/>
        <w:ind w:left="1260" w:right="1003"/>
        <w:jc w:val="both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jc w:val="both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jc w:val="both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D5A8C7" wp14:editId="22AE41AF">
            <wp:extent cx="4627750" cy="1865638"/>
            <wp:effectExtent l="0" t="0" r="1905" b="127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812" cy="18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7B01D2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</w:p>
    <w:p w:rsidR="005D02CC" w:rsidRDefault="005D02CC" w:rsidP="005D02CC">
      <w:pPr>
        <w:pStyle w:val="ListParagraph"/>
        <w:numPr>
          <w:ilvl w:val="1"/>
          <w:numId w:val="10"/>
        </w:numPr>
        <w:spacing w:line="276" w:lineRule="auto"/>
        <w:ind w:left="1260" w:right="1003" w:hanging="450"/>
        <w:rPr>
          <w:rFonts w:asciiTheme="minorHAnsi" w:hAnsiTheme="minorHAnsi"/>
          <w:noProof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lastRenderedPageBreak/>
        <w:t>Pemetaan union types</w:t>
      </w:r>
    </w:p>
    <w:p w:rsidR="007B01D2" w:rsidRPr="00192139" w:rsidRDefault="007B01D2" w:rsidP="007B01D2">
      <w:pPr>
        <w:pStyle w:val="ListParagraph"/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6479" behindDoc="0" locked="0" layoutInCell="1" allowOverlap="1">
                <wp:simplePos x="0" y="0"/>
                <wp:positionH relativeFrom="column">
                  <wp:posOffset>3109697</wp:posOffset>
                </wp:positionH>
                <wp:positionV relativeFrom="paragraph">
                  <wp:posOffset>3667212</wp:posOffset>
                </wp:positionV>
                <wp:extent cx="3823308" cy="1861802"/>
                <wp:effectExtent l="66357" t="9843" r="72708" b="34607"/>
                <wp:wrapNone/>
                <wp:docPr id="651" name="Curved Down Arrow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23308" cy="1861802"/>
                        </a:xfrm>
                        <a:prstGeom prst="curved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59166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651" o:spid="_x0000_s1026" type="#_x0000_t105" style="position:absolute;margin-left:244.85pt;margin-top:288.75pt;width:301.05pt;height:146.6pt;rotation:90;z-index:503316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" adj="16341,20285,16200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630338" wp14:editId="11F3E942">
            <wp:extent cx="3317570" cy="457481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7570" cy="45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39" w:rsidRPr="00192139" w:rsidRDefault="00192139" w:rsidP="00645E26">
      <w:pPr>
        <w:spacing w:line="276" w:lineRule="auto"/>
        <w:ind w:left="460" w:right="1003"/>
        <w:rPr>
          <w:rFonts w:asciiTheme="minorHAnsi" w:hAnsiTheme="minorHAnsi"/>
          <w:noProof/>
          <w:sz w:val="24"/>
          <w:szCs w:val="24"/>
        </w:rPr>
      </w:pPr>
    </w:p>
    <w:p w:rsidR="008D1725" w:rsidRDefault="007B01D2" w:rsidP="007B01D2">
      <w:pPr>
        <w:spacing w:line="276" w:lineRule="auto"/>
        <w:ind w:left="1260" w:right="1003"/>
        <w:rPr>
          <w:rFonts w:asciiTheme="minorHAnsi" w:hAnsi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3112D8" wp14:editId="60B88D1A">
            <wp:extent cx="2660534" cy="3375972"/>
            <wp:effectExtent l="0" t="0" r="6985" b="0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1401" cy="33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25" w:rsidRDefault="008D1725" w:rsidP="00192139">
      <w:pPr>
        <w:spacing w:line="276" w:lineRule="auto"/>
        <w:ind w:right="1003"/>
        <w:rPr>
          <w:rFonts w:asciiTheme="minorHAnsi" w:hAnsiTheme="minorHAnsi"/>
          <w:noProof/>
          <w:sz w:val="24"/>
          <w:szCs w:val="24"/>
        </w:rPr>
      </w:pPr>
      <w:bookmarkStart w:id="0" w:name="_GoBack"/>
      <w:bookmarkEnd w:id="0"/>
    </w:p>
    <w:sectPr w:rsidR="008D1725" w:rsidSect="00192139">
      <w:type w:val="continuous"/>
      <w:pgSz w:w="12240" w:h="15840"/>
      <w:pgMar w:top="1134" w:right="1134" w:bottom="1134" w:left="1134" w:header="0" w:footer="10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17F" w:rsidRDefault="005B517F">
      <w:r>
        <w:separator/>
      </w:r>
    </w:p>
  </w:endnote>
  <w:endnote w:type="continuationSeparator" w:id="0">
    <w:p w:rsidR="005B517F" w:rsidRDefault="005B5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D31" w:rsidRDefault="00CD6D31">
    <w:pPr>
      <w:spacing w:line="200" w:lineRule="exact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98FB888" wp14:editId="49A72F45">
              <wp:simplePos x="0" y="0"/>
              <wp:positionH relativeFrom="page">
                <wp:posOffset>4127500</wp:posOffset>
              </wp:positionH>
              <wp:positionV relativeFrom="page">
                <wp:posOffset>9264015</wp:posOffset>
              </wp:positionV>
              <wp:extent cx="203200" cy="177800"/>
              <wp:effectExtent l="3175" t="0" r="3175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6D31" w:rsidRDefault="00CD6D31">
                          <w:pPr>
                            <w:spacing w:line="260" w:lineRule="exact"/>
                            <w:ind w:left="40"/>
                            <w:rPr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5C79">
                            <w:rPr>
                              <w:noProof/>
                              <w:sz w:val="24"/>
                              <w:szCs w:val="24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B88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25pt;margin-top:729.45pt;width:16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" filled="f" stroked="f">
              <v:textbox inset="0,0,0,0">
                <w:txbxContent>
                  <w:p w:rsidR="00CD6D31" w:rsidRDefault="00CD6D31">
                    <w:pPr>
                      <w:spacing w:line="260" w:lineRule="exact"/>
                      <w:ind w:left="40"/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5C79">
                      <w:rPr>
                        <w:noProof/>
                        <w:sz w:val="24"/>
                        <w:szCs w:val="24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17F" w:rsidRDefault="005B517F">
      <w:r>
        <w:separator/>
      </w:r>
    </w:p>
  </w:footnote>
  <w:footnote w:type="continuationSeparator" w:id="0">
    <w:p w:rsidR="005B517F" w:rsidRDefault="005B51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86ED3"/>
    <w:multiLevelType w:val="hybridMultilevel"/>
    <w:tmpl w:val="B7606B2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929"/>
    <w:multiLevelType w:val="hybridMultilevel"/>
    <w:tmpl w:val="D19CD0D2"/>
    <w:lvl w:ilvl="0" w:tplc="0BE6CEA0">
      <w:numFmt w:val="bullet"/>
      <w:lvlText w:val="•"/>
      <w:lvlJc w:val="left"/>
      <w:pPr>
        <w:ind w:left="360" w:hanging="360"/>
      </w:pPr>
      <w:rPr>
        <w:rFonts w:ascii="Batang" w:eastAsia="Batang" w:hAnsi="Batang" w:cs="Batang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953729"/>
    <w:multiLevelType w:val="hybridMultilevel"/>
    <w:tmpl w:val="B4A6E3F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2BC60314"/>
    <w:multiLevelType w:val="hybridMultilevel"/>
    <w:tmpl w:val="77A80D6E"/>
    <w:lvl w:ilvl="0" w:tplc="0409000F">
      <w:start w:val="1"/>
      <w:numFmt w:val="decimal"/>
      <w:lvlText w:val="%1."/>
      <w:lvlJc w:val="left"/>
      <w:pPr>
        <w:ind w:left="118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4">
    <w:nsid w:val="3B7F2DEB"/>
    <w:multiLevelType w:val="hybridMultilevel"/>
    <w:tmpl w:val="B4E2D68C"/>
    <w:lvl w:ilvl="0" w:tplc="0BE6CEA0">
      <w:numFmt w:val="bullet"/>
      <w:lvlText w:val="•"/>
      <w:lvlJc w:val="left"/>
      <w:pPr>
        <w:ind w:left="360" w:hanging="360"/>
      </w:pPr>
      <w:rPr>
        <w:rFonts w:ascii="Batang" w:eastAsia="Batang" w:hAnsi="Batang" w:cs="Batang" w:hint="eastAsia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D7B580E"/>
    <w:multiLevelType w:val="hybridMultilevel"/>
    <w:tmpl w:val="BD026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0958FB"/>
    <w:multiLevelType w:val="hybridMultilevel"/>
    <w:tmpl w:val="AE84B41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6C77D2"/>
    <w:multiLevelType w:val="hybridMultilevel"/>
    <w:tmpl w:val="05A4D088"/>
    <w:lvl w:ilvl="0" w:tplc="04090019">
      <w:start w:val="1"/>
      <w:numFmt w:val="lowerLetter"/>
      <w:lvlText w:val="%1."/>
      <w:lvlJc w:val="left"/>
      <w:pPr>
        <w:ind w:left="820" w:hanging="360"/>
      </w:pPr>
    </w:lvl>
    <w:lvl w:ilvl="1" w:tplc="0409000F">
      <w:start w:val="1"/>
      <w:numFmt w:val="decimal"/>
      <w:lvlText w:val="%2."/>
      <w:lvlJc w:val="left"/>
      <w:pPr>
        <w:ind w:left="1540" w:hanging="360"/>
      </w:pPr>
    </w:lvl>
    <w:lvl w:ilvl="2" w:tplc="04090017">
      <w:start w:val="1"/>
      <w:numFmt w:val="lowerLetter"/>
      <w:lvlText w:val="%3)"/>
      <w:lvlJc w:val="left"/>
      <w:pPr>
        <w:ind w:left="2260" w:hanging="180"/>
      </w:pPr>
    </w:lvl>
    <w:lvl w:ilvl="3" w:tplc="0409000F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8">
    <w:nsid w:val="5D1E1849"/>
    <w:multiLevelType w:val="multilevel"/>
    <w:tmpl w:val="D1F8B20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5E7504FB"/>
    <w:multiLevelType w:val="hybridMultilevel"/>
    <w:tmpl w:val="656EC34C"/>
    <w:lvl w:ilvl="0" w:tplc="0409000B">
      <w:start w:val="1"/>
      <w:numFmt w:val="bullet"/>
      <w:lvlText w:val=""/>
      <w:lvlJc w:val="left"/>
      <w:pPr>
        <w:ind w:left="11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0">
    <w:nsid w:val="628A21BB"/>
    <w:multiLevelType w:val="hybridMultilevel"/>
    <w:tmpl w:val="51F80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76579D"/>
    <w:multiLevelType w:val="hybridMultilevel"/>
    <w:tmpl w:val="F2AC623A"/>
    <w:lvl w:ilvl="0" w:tplc="0409000B">
      <w:start w:val="1"/>
      <w:numFmt w:val="bullet"/>
      <w:lvlText w:val=""/>
      <w:lvlJc w:val="left"/>
      <w:pPr>
        <w:ind w:left="15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2">
    <w:nsid w:val="74AE7D72"/>
    <w:multiLevelType w:val="hybridMultilevel"/>
    <w:tmpl w:val="9D80ADDA"/>
    <w:lvl w:ilvl="0" w:tplc="0BE6CEA0">
      <w:numFmt w:val="bullet"/>
      <w:lvlText w:val="•"/>
      <w:lvlJc w:val="left"/>
      <w:pPr>
        <w:ind w:left="1180" w:hanging="360"/>
      </w:pPr>
      <w:rPr>
        <w:rFonts w:ascii="Batang" w:eastAsia="Batang" w:hAnsi="Batang" w:cs="Batang" w:hint="eastAsia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3">
    <w:nsid w:val="7FC456FC"/>
    <w:multiLevelType w:val="hybridMultilevel"/>
    <w:tmpl w:val="746E397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13"/>
  </w:num>
  <w:num w:numId="5">
    <w:abstractNumId w:val="1"/>
  </w:num>
  <w:num w:numId="6">
    <w:abstractNumId w:val="0"/>
  </w:num>
  <w:num w:numId="7">
    <w:abstractNumId w:val="5"/>
  </w:num>
  <w:num w:numId="8">
    <w:abstractNumId w:val="6"/>
  </w:num>
  <w:num w:numId="9">
    <w:abstractNumId w:val="12"/>
  </w:num>
  <w:num w:numId="10">
    <w:abstractNumId w:val="7"/>
  </w:num>
  <w:num w:numId="11">
    <w:abstractNumId w:val="3"/>
  </w:num>
  <w:num w:numId="12">
    <w:abstractNumId w:val="11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AF8"/>
    <w:rsid w:val="00016FF3"/>
    <w:rsid w:val="000F1447"/>
    <w:rsid w:val="00192139"/>
    <w:rsid w:val="001F4D14"/>
    <w:rsid w:val="00257E65"/>
    <w:rsid w:val="00261729"/>
    <w:rsid w:val="00277F59"/>
    <w:rsid w:val="002A0A23"/>
    <w:rsid w:val="002F7AC0"/>
    <w:rsid w:val="00343296"/>
    <w:rsid w:val="003A5103"/>
    <w:rsid w:val="004B7AF8"/>
    <w:rsid w:val="004E7415"/>
    <w:rsid w:val="005B0A56"/>
    <w:rsid w:val="005B517F"/>
    <w:rsid w:val="005D02CC"/>
    <w:rsid w:val="00645E26"/>
    <w:rsid w:val="00653346"/>
    <w:rsid w:val="006615CE"/>
    <w:rsid w:val="006F6A9B"/>
    <w:rsid w:val="007B01D2"/>
    <w:rsid w:val="00873608"/>
    <w:rsid w:val="008B5C79"/>
    <w:rsid w:val="008D1725"/>
    <w:rsid w:val="008F68C7"/>
    <w:rsid w:val="009165A3"/>
    <w:rsid w:val="00921615"/>
    <w:rsid w:val="00A15BF0"/>
    <w:rsid w:val="00B86824"/>
    <w:rsid w:val="00C4578F"/>
    <w:rsid w:val="00CA6C6F"/>
    <w:rsid w:val="00CD6D31"/>
    <w:rsid w:val="00E318D3"/>
    <w:rsid w:val="00E33F4C"/>
    <w:rsid w:val="00F2369E"/>
    <w:rsid w:val="00F37566"/>
    <w:rsid w:val="00F5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B15CE67-B334-4223-92A2-3FE83D2A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9216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16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615"/>
  </w:style>
  <w:style w:type="paragraph" w:styleId="Footer">
    <w:name w:val="footer"/>
    <w:basedOn w:val="Normal"/>
    <w:link w:val="FooterChar"/>
    <w:uiPriority w:val="99"/>
    <w:unhideWhenUsed/>
    <w:rsid w:val="009216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1615"/>
  </w:style>
  <w:style w:type="table" w:styleId="TableGrid">
    <w:name w:val="Table Grid"/>
    <w:basedOn w:val="TableNormal"/>
    <w:uiPriority w:val="39"/>
    <w:rsid w:val="008F6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BA366-9189-46B9-9EF6-F03ABF69A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21</Pages>
  <Words>1492</Words>
  <Characters>8508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13</cp:revision>
  <dcterms:created xsi:type="dcterms:W3CDTF">2015-02-15T15:01:00Z</dcterms:created>
  <dcterms:modified xsi:type="dcterms:W3CDTF">2015-02-16T12:20:00Z</dcterms:modified>
</cp:coreProperties>
</file>